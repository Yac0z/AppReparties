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1A5B7" w14:textId="77777777" w:rsidR="00831721" w:rsidRPr="00716A34" w:rsidRDefault="00831721" w:rsidP="00831721">
      <w:pPr>
        <w:spacing w:before="120" w:after="0"/>
      </w:pPr>
      <w:r w:rsidRPr="00716A34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402B0DF" wp14:editId="66481754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247888" cy="3026664"/>
                <wp:effectExtent l="0" t="0" r="1270" b="2540"/>
                <wp:wrapNone/>
                <wp:docPr id="19" name="Graphic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-7144" y="-7144"/>
                          <a:chExt cx="6005513" cy="1924050"/>
                        </a:xfrm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C8C1DD" id="Graphic 17" o:spid="_x0000_s1026" alt="&quot;&quot;" style="position:absolute;margin-left:-36pt;margin-top:-36pt;width:649.45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">
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716A34" w14:paraId="0E5239B3" w14:textId="77777777" w:rsidTr="00A6783B">
        <w:trPr>
          <w:trHeight w:val="270"/>
          <w:jc w:val="center"/>
        </w:trPr>
        <w:tc>
          <w:tcPr>
            <w:tcW w:w="10800" w:type="dxa"/>
          </w:tcPr>
          <w:p w14:paraId="7E1F3571" w14:textId="61C3C031" w:rsidR="00A66B18" w:rsidRPr="00716A34" w:rsidRDefault="00716A34" w:rsidP="00A66B18">
            <w:pPr>
              <w:pStyle w:val="ContactInfo"/>
              <w:rPr>
                <w:rFonts w:ascii="Agency FB" w:hAnsi="Agency FB"/>
                <w:b/>
                <w:bCs/>
                <w:outline/>
                <w:color w:val="009DD9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716A34">
              <w:rPr>
                <w:rFonts w:ascii="Agency FB" w:hAnsi="Agency FB"/>
                <w:b/>
                <w:bCs/>
                <w:outline/>
                <w:color w:val="009DD9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Compte Rendu</w:t>
            </w:r>
          </w:p>
        </w:tc>
      </w:tr>
      <w:tr w:rsidR="00615018" w:rsidRPr="00716A34" w14:paraId="137064F7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037C2F12" w14:textId="35FBEF18" w:rsidR="00A66B18" w:rsidRPr="00716A34" w:rsidRDefault="00716A34" w:rsidP="00716A34">
            <w:pPr>
              <w:pStyle w:val="ContactInfo"/>
            </w:pPr>
            <w:r w:rsidRPr="00716A34">
              <w:t>Tp1 : Développement d’applications réparties</w:t>
            </w:r>
          </w:p>
          <w:p w14:paraId="4E266B01" w14:textId="75E509CB" w:rsidR="003E24DF" w:rsidRPr="00716A34" w:rsidRDefault="00716A34" w:rsidP="00A66B18">
            <w:pPr>
              <w:pStyle w:val="ContactInfo"/>
            </w:pPr>
            <w:r>
              <w:t>Hammami Mouhamed Yassine</w:t>
            </w:r>
          </w:p>
          <w:p w14:paraId="32E3D84F" w14:textId="1DA0D312" w:rsidR="003E24DF" w:rsidRPr="00716A34" w:rsidRDefault="00716A34" w:rsidP="00A66B18">
            <w:pPr>
              <w:pStyle w:val="ContactInfo"/>
            </w:pPr>
            <w:r>
              <w:rPr>
                <w:rStyle w:val="Strong"/>
              </w:rPr>
              <w:t>GLSI3-1C-gp2</w:t>
            </w:r>
          </w:p>
          <w:p w14:paraId="69EE2B75" w14:textId="208BC596" w:rsidR="003E24DF" w:rsidRPr="00716A34" w:rsidRDefault="003E24DF" w:rsidP="00A66B18">
            <w:pPr>
              <w:pStyle w:val="ContactInfo"/>
            </w:pPr>
          </w:p>
          <w:p w14:paraId="710622C2" w14:textId="7F0B3C7B" w:rsidR="003E24DF" w:rsidRPr="00716A34" w:rsidRDefault="003E24DF" w:rsidP="00A66B18">
            <w:pPr>
              <w:pStyle w:val="ContactInfo"/>
              <w:rPr>
                <w:color w:val="000000" w:themeColor="text1"/>
              </w:rPr>
            </w:pPr>
          </w:p>
        </w:tc>
      </w:tr>
    </w:tbl>
    <w:p w14:paraId="59DE0E34" w14:textId="77777777" w:rsidR="00A66B18" w:rsidRPr="00716A34" w:rsidRDefault="00A66B18" w:rsidP="00716A34">
      <w:pPr>
        <w:ind w:left="0"/>
      </w:pPr>
    </w:p>
    <w:p w14:paraId="36D3BCC1" w14:textId="5B7BD0A2" w:rsidR="00A66B18" w:rsidRPr="00716A34" w:rsidRDefault="00716A34" w:rsidP="00A66B18">
      <w:pPr>
        <w:pStyle w:val="Recipient"/>
        <w:rPr>
          <w:sz w:val="36"/>
          <w:szCs w:val="36"/>
        </w:rPr>
      </w:pPr>
      <w:r w:rsidRPr="00716A34">
        <w:rPr>
          <w:sz w:val="36"/>
          <w:szCs w:val="36"/>
        </w:rPr>
        <w:t>Environnement de travail :</w:t>
      </w:r>
    </w:p>
    <w:p w14:paraId="73FD061C" w14:textId="59C983C6" w:rsidR="00A66B18" w:rsidRDefault="00716A34" w:rsidP="00716A3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L’éditeur du </w:t>
      </w:r>
      <w:proofErr w:type="spellStart"/>
      <w:r>
        <w:rPr>
          <w:color w:val="000000" w:themeColor="text1"/>
        </w:rPr>
        <w:t>text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VSCode</w:t>
      </w:r>
      <w:proofErr w:type="spellEnd"/>
      <w:r>
        <w:rPr>
          <w:color w:val="000000" w:themeColor="text1"/>
        </w:rPr>
        <w:t xml:space="preserve"> + Java Extension pack :</w:t>
      </w:r>
    </w:p>
    <w:p w14:paraId="24100654" w14:textId="43EF3851" w:rsidR="00841C37" w:rsidRDefault="00716A34" w:rsidP="00AC79A1">
      <w:pPr>
        <w:ind w:left="2520"/>
        <w:rPr>
          <w:color w:val="000000" w:themeColor="text1"/>
        </w:rPr>
      </w:pPr>
      <w:r>
        <w:rPr>
          <w:noProof/>
        </w:rPr>
        <w:drawing>
          <wp:inline distT="0" distB="0" distL="0" distR="0" wp14:anchorId="13A84A53" wp14:editId="19930835">
            <wp:extent cx="811530" cy="541020"/>
            <wp:effectExtent l="0" t="0" r="7620" b="0"/>
            <wp:docPr id="567132866" name="Picture 1" descr="Visual Studio Code 1.71 is out with merge editor improvements and 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1.71 is out with merge editor improvements and mo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 </w:t>
      </w:r>
      <w:r>
        <w:rPr>
          <w:noProof/>
        </w:rPr>
        <w:drawing>
          <wp:inline distT="0" distB="0" distL="0" distR="0" wp14:anchorId="6B980830" wp14:editId="77E63EDB">
            <wp:extent cx="2314169" cy="687510"/>
            <wp:effectExtent l="0" t="0" r="0" b="0"/>
            <wp:docPr id="1513011463" name="Picture 2" descr="Visual Studio Code Java y Extensiones - Arquitectura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Code Java y Extensiones - Arquitectura Jav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503" cy="6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FCBA" w14:textId="6ADFBAD9" w:rsidR="00841C37" w:rsidRPr="00841C37" w:rsidRDefault="00841C37" w:rsidP="00841C37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841C37">
        <w:rPr>
          <w:color w:val="000000" w:themeColor="text1"/>
        </w:rPr>
        <w:t>Structure de Projet :</w:t>
      </w:r>
    </w:p>
    <w:p w14:paraId="60E391F8" w14:textId="20EF807D" w:rsidR="00841C37" w:rsidRDefault="003834C6" w:rsidP="00841C37">
      <w:pPr>
        <w:pStyle w:val="ListParagraph"/>
        <w:ind w:left="2880"/>
        <w:rPr>
          <w:color w:val="000000" w:themeColor="text1"/>
        </w:rPr>
      </w:pPr>
      <w:r>
        <w:rPr>
          <w:noProof/>
        </w:rPr>
        <w:drawing>
          <wp:inline distT="0" distB="0" distL="0" distR="0" wp14:anchorId="1F2110C1" wp14:editId="528C91AE">
            <wp:extent cx="3295650" cy="4000500"/>
            <wp:effectExtent l="0" t="0" r="0" b="0"/>
            <wp:docPr id="124525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55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47E7" w14:textId="77777777" w:rsidR="003968AE" w:rsidRDefault="003968AE" w:rsidP="00841C37">
      <w:pPr>
        <w:pStyle w:val="ListParagraph"/>
        <w:ind w:left="2880"/>
        <w:rPr>
          <w:color w:val="000000" w:themeColor="text1"/>
        </w:rPr>
      </w:pPr>
    </w:p>
    <w:p w14:paraId="2C7D1B5C" w14:textId="3070E4EA" w:rsidR="003968AE" w:rsidRPr="003834C6" w:rsidRDefault="003968AE" w:rsidP="003968AE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3834C6">
        <w:rPr>
          <w:b/>
          <w:bCs/>
          <w:color w:val="000000" w:themeColor="text1"/>
        </w:rPr>
        <w:t>Serveur.java</w:t>
      </w:r>
    </w:p>
    <w:p w14:paraId="3C9EAC56" w14:textId="04FD243E" w:rsidR="003968AE" w:rsidRPr="003834C6" w:rsidRDefault="003834C6" w:rsidP="003968AE">
      <w:pPr>
        <w:ind w:left="1440" w:firstLine="720"/>
        <w:rPr>
          <w:b/>
          <w:bCs/>
          <w:color w:val="000000" w:themeColor="text1"/>
        </w:rPr>
      </w:pPr>
      <w:r w:rsidRPr="003834C6">
        <w:rPr>
          <w:b/>
          <w:bCs/>
          <w:noProof/>
        </w:rPr>
        <w:drawing>
          <wp:inline distT="0" distB="0" distL="0" distR="0" wp14:anchorId="5CB044C1" wp14:editId="59855B27">
            <wp:extent cx="4488180" cy="8353341"/>
            <wp:effectExtent l="0" t="0" r="7620" b="0"/>
            <wp:docPr id="115642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19" cy="836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32F8" w14:textId="55FD0D13" w:rsidR="003968AE" w:rsidRPr="003834C6" w:rsidRDefault="003968AE" w:rsidP="003968AE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3834C6">
        <w:rPr>
          <w:b/>
          <w:bCs/>
          <w:color w:val="000000" w:themeColor="text1"/>
        </w:rPr>
        <w:lastRenderedPageBreak/>
        <w:t>Client.java</w:t>
      </w:r>
    </w:p>
    <w:p w14:paraId="10173E29" w14:textId="77777777" w:rsidR="003834C6" w:rsidRDefault="003834C6" w:rsidP="003834C6">
      <w:pPr>
        <w:pStyle w:val="ListParagraph"/>
        <w:ind w:left="2160"/>
        <w:rPr>
          <w:color w:val="000000" w:themeColor="text1"/>
        </w:rPr>
      </w:pPr>
    </w:p>
    <w:p w14:paraId="7639500C" w14:textId="553353D9" w:rsidR="003968AE" w:rsidRDefault="003834C6" w:rsidP="003968AE">
      <w:pPr>
        <w:pStyle w:val="ListParagraph"/>
        <w:ind w:left="2160"/>
        <w:rPr>
          <w:color w:val="000000" w:themeColor="text1"/>
        </w:rPr>
      </w:pPr>
      <w:r>
        <w:rPr>
          <w:noProof/>
        </w:rPr>
        <w:drawing>
          <wp:inline distT="0" distB="0" distL="0" distR="0" wp14:anchorId="326E7110" wp14:editId="6768DAEF">
            <wp:extent cx="5212080" cy="5418633"/>
            <wp:effectExtent l="0" t="0" r="7620" b="0"/>
            <wp:docPr id="1340562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40" cy="54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0AFF" w14:textId="77777777" w:rsidR="00602DEF" w:rsidRDefault="00602DEF" w:rsidP="003968AE">
      <w:pPr>
        <w:pStyle w:val="ListParagraph"/>
        <w:ind w:left="2160"/>
        <w:rPr>
          <w:color w:val="000000" w:themeColor="text1"/>
        </w:rPr>
      </w:pPr>
    </w:p>
    <w:p w14:paraId="082ECF55" w14:textId="79391AE7" w:rsidR="003D04B7" w:rsidRDefault="004D0F0C" w:rsidP="003D04B7">
      <w:pPr>
        <w:rPr>
          <w:rFonts w:ascii="Andalus" w:hAnsi="Andalus" w:cs="Andalus"/>
          <w:b/>
          <w:bCs/>
          <w:color w:val="auto"/>
        </w:rPr>
      </w:pPr>
      <w:r>
        <w:rPr>
          <w:rFonts w:ascii="Andalus" w:hAnsi="Andalus" w:cs="Andalus"/>
          <w:b/>
          <w:bCs/>
          <w:color w:val="auto"/>
        </w:rPr>
        <w:t xml:space="preserve">Deuxième Méthode : </w:t>
      </w:r>
    </w:p>
    <w:p w14:paraId="6FF5A1E3" w14:textId="77777777" w:rsidR="004D0F0C" w:rsidRDefault="004D0F0C" w:rsidP="003D04B7">
      <w:pPr>
        <w:rPr>
          <w:rFonts w:ascii="Andalus" w:hAnsi="Andalus" w:cs="Andalus"/>
          <w:b/>
          <w:bCs/>
          <w:color w:val="auto"/>
        </w:rPr>
      </w:pPr>
    </w:p>
    <w:p w14:paraId="51DC4DB3" w14:textId="77777777" w:rsidR="004D0F0C" w:rsidRDefault="004D0F0C" w:rsidP="003D04B7">
      <w:pPr>
        <w:rPr>
          <w:rFonts w:ascii="Andalus" w:hAnsi="Andalus" w:cs="Andalus"/>
          <w:b/>
          <w:bCs/>
          <w:color w:val="auto"/>
        </w:rPr>
      </w:pPr>
    </w:p>
    <w:p w14:paraId="3DBF7B7B" w14:textId="77777777" w:rsidR="004D0F0C" w:rsidRDefault="004D0F0C" w:rsidP="003D04B7">
      <w:pPr>
        <w:rPr>
          <w:rFonts w:ascii="Andalus" w:hAnsi="Andalus" w:cs="Andalus"/>
          <w:b/>
          <w:bCs/>
          <w:color w:val="auto"/>
        </w:rPr>
      </w:pPr>
    </w:p>
    <w:p w14:paraId="35DF1DAD" w14:textId="77777777" w:rsidR="004D0F0C" w:rsidRDefault="004D0F0C" w:rsidP="003D04B7">
      <w:pPr>
        <w:rPr>
          <w:rFonts w:ascii="Andalus" w:hAnsi="Andalus" w:cs="Andalus"/>
          <w:b/>
          <w:bCs/>
          <w:color w:val="auto"/>
        </w:rPr>
      </w:pPr>
    </w:p>
    <w:p w14:paraId="5E6F04AE" w14:textId="77777777" w:rsidR="004D0F0C" w:rsidRDefault="004D0F0C" w:rsidP="003D04B7">
      <w:pPr>
        <w:rPr>
          <w:rFonts w:ascii="Andalus" w:hAnsi="Andalus" w:cs="Andalus"/>
          <w:b/>
          <w:bCs/>
          <w:color w:val="auto"/>
        </w:rPr>
      </w:pPr>
    </w:p>
    <w:p w14:paraId="49B97CEC" w14:textId="1A7B2B7F" w:rsidR="004D0F0C" w:rsidRDefault="004D0F0C" w:rsidP="003D04B7">
      <w:pPr>
        <w:rPr>
          <w:rFonts w:ascii="Andalus" w:hAnsi="Andalus" w:cs="Andalus"/>
          <w:b/>
          <w:bCs/>
          <w:color w:val="auto"/>
        </w:rPr>
      </w:pPr>
      <w:r>
        <w:rPr>
          <w:rFonts w:ascii="Andalus" w:hAnsi="Andalus" w:cs="Andalus"/>
          <w:b/>
          <w:bCs/>
          <w:color w:val="auto"/>
        </w:rPr>
        <w:lastRenderedPageBreak/>
        <w:tab/>
        <w:t>Opération.java :</w:t>
      </w:r>
    </w:p>
    <w:p w14:paraId="7A820376" w14:textId="30A9948B" w:rsidR="004D0F0C" w:rsidRPr="004D0F0C" w:rsidRDefault="004D0F0C" w:rsidP="003D04B7">
      <w:pPr>
        <w:rPr>
          <w:rFonts w:ascii="Andalus" w:hAnsi="Andalus" w:cs="Andalus"/>
          <w:b/>
          <w:bCs/>
          <w:color w:val="54A738" w:themeColor="accent5" w:themeShade="BF"/>
        </w:rPr>
      </w:pPr>
      <w:r>
        <w:rPr>
          <w:rFonts w:ascii="Andalus" w:hAnsi="Andalus" w:cs="Andalus"/>
          <w:b/>
          <w:bCs/>
          <w:color w:val="auto"/>
        </w:rPr>
        <w:tab/>
      </w:r>
      <w:r>
        <w:rPr>
          <w:noProof/>
        </w:rPr>
        <w:drawing>
          <wp:inline distT="0" distB="0" distL="0" distR="0" wp14:anchorId="3E606838" wp14:editId="16C03419">
            <wp:extent cx="5353780" cy="8321040"/>
            <wp:effectExtent l="0" t="0" r="0" b="3810"/>
            <wp:docPr id="193256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83" cy="832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2779" w14:textId="77777777" w:rsidR="005B2354" w:rsidRDefault="005B2354" w:rsidP="003D04B7">
      <w:pPr>
        <w:rPr>
          <w:rFonts w:ascii="Andalus" w:hAnsi="Andalus" w:cs="Andalus"/>
          <w:b/>
          <w:bCs/>
          <w:color w:val="54A738" w:themeColor="accent5" w:themeShade="BF"/>
        </w:rPr>
      </w:pPr>
    </w:p>
    <w:p w14:paraId="0FB1A7B7" w14:textId="00936B7D" w:rsidR="004D0F0C" w:rsidRDefault="004D0F0C" w:rsidP="004D0F0C">
      <w:pPr>
        <w:rPr>
          <w:rFonts w:ascii="Andalus" w:hAnsi="Andalus" w:cs="Andalus"/>
          <w:b/>
          <w:bCs/>
          <w:color w:val="auto"/>
        </w:rPr>
      </w:pPr>
      <w:r>
        <w:rPr>
          <w:rFonts w:ascii="Andalus" w:hAnsi="Andalus" w:cs="Andalus"/>
          <w:b/>
          <w:bCs/>
          <w:color w:val="auto"/>
        </w:rPr>
        <w:tab/>
      </w:r>
      <w:r>
        <w:rPr>
          <w:rFonts w:ascii="Andalus" w:hAnsi="Andalus" w:cs="Andalus"/>
          <w:b/>
          <w:bCs/>
          <w:color w:val="auto"/>
        </w:rPr>
        <w:t>Server</w:t>
      </w:r>
      <w:r>
        <w:rPr>
          <w:rFonts w:ascii="Andalus" w:hAnsi="Andalus" w:cs="Andalus"/>
          <w:b/>
          <w:bCs/>
          <w:color w:val="auto"/>
        </w:rPr>
        <w:t>.java :</w:t>
      </w:r>
    </w:p>
    <w:p w14:paraId="3E69B21D" w14:textId="7FAE37E3" w:rsidR="004D0F0C" w:rsidRDefault="004D0F0C" w:rsidP="004D0F0C">
      <w:pPr>
        <w:rPr>
          <w:rFonts w:ascii="Andalus" w:hAnsi="Andalus" w:cs="Andalus"/>
          <w:b/>
          <w:bCs/>
          <w:color w:val="auto"/>
        </w:rPr>
      </w:pPr>
      <w:r>
        <w:rPr>
          <w:noProof/>
        </w:rPr>
        <w:drawing>
          <wp:inline distT="0" distB="0" distL="0" distR="0" wp14:anchorId="0C4CEED2" wp14:editId="7F9B2576">
            <wp:extent cx="4183559" cy="7409994"/>
            <wp:effectExtent l="0" t="0" r="7620" b="635"/>
            <wp:docPr id="1178609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75" cy="742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E309" w14:textId="6413792D" w:rsidR="005B2354" w:rsidRDefault="005B2354" w:rsidP="003D04B7">
      <w:pPr>
        <w:rPr>
          <w:rFonts w:ascii="Andalus" w:hAnsi="Andalus" w:cs="Andalus"/>
          <w:b/>
          <w:bCs/>
          <w:color w:val="54A738" w:themeColor="accent5" w:themeShade="BF"/>
        </w:rPr>
      </w:pPr>
    </w:p>
    <w:p w14:paraId="435D13DC" w14:textId="088CEE25" w:rsidR="004D0F0C" w:rsidRDefault="004D0F0C" w:rsidP="004D0F0C">
      <w:pPr>
        <w:rPr>
          <w:rFonts w:ascii="Andalus" w:hAnsi="Andalus" w:cs="Andalus"/>
          <w:b/>
          <w:bCs/>
          <w:color w:val="auto"/>
        </w:rPr>
      </w:pPr>
      <w:r>
        <w:rPr>
          <w:rFonts w:ascii="Andalus" w:hAnsi="Andalus" w:cs="Andalus"/>
          <w:b/>
          <w:bCs/>
          <w:color w:val="auto"/>
        </w:rPr>
        <w:lastRenderedPageBreak/>
        <w:tab/>
      </w:r>
      <w:r w:rsidR="0056596E">
        <w:rPr>
          <w:rFonts w:ascii="Andalus" w:hAnsi="Andalus" w:cs="Andalus"/>
          <w:b/>
          <w:bCs/>
          <w:color w:val="auto"/>
        </w:rPr>
        <w:t>Client</w:t>
      </w:r>
      <w:r>
        <w:rPr>
          <w:rFonts w:ascii="Andalus" w:hAnsi="Andalus" w:cs="Andalus"/>
          <w:b/>
          <w:bCs/>
          <w:color w:val="auto"/>
        </w:rPr>
        <w:t>.java :</w:t>
      </w:r>
    </w:p>
    <w:p w14:paraId="45D914B3" w14:textId="0A38D66D" w:rsidR="005B2354" w:rsidRDefault="004D0F0C" w:rsidP="003D04B7">
      <w:pPr>
        <w:rPr>
          <w:rFonts w:ascii="Andalus" w:hAnsi="Andalus" w:cs="Andalus"/>
          <w:b/>
          <w:bCs/>
          <w:color w:val="54A738" w:themeColor="accent5" w:themeShade="BF"/>
        </w:rPr>
      </w:pPr>
      <w:r>
        <w:rPr>
          <w:noProof/>
        </w:rPr>
        <w:drawing>
          <wp:inline distT="0" distB="0" distL="0" distR="0" wp14:anchorId="259D4A79" wp14:editId="36BBB116">
            <wp:extent cx="5262104" cy="6909435"/>
            <wp:effectExtent l="0" t="0" r="0" b="5715"/>
            <wp:docPr id="8252683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49" cy="69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7B32" w14:textId="40A1D037" w:rsidR="005B2354" w:rsidRDefault="005B2354" w:rsidP="003D04B7">
      <w:pPr>
        <w:rPr>
          <w:rFonts w:ascii="Andalus" w:hAnsi="Andalus" w:cs="Andalus"/>
          <w:b/>
          <w:bCs/>
          <w:color w:val="54A738" w:themeColor="accent5" w:themeShade="BF"/>
        </w:rPr>
      </w:pPr>
    </w:p>
    <w:p w14:paraId="38E35160" w14:textId="77777777" w:rsidR="005B2354" w:rsidRDefault="005B2354" w:rsidP="003D04B7">
      <w:pPr>
        <w:rPr>
          <w:rFonts w:ascii="Andalus" w:hAnsi="Andalus" w:cs="Andalus"/>
          <w:b/>
          <w:bCs/>
          <w:color w:val="54A738" w:themeColor="accent5" w:themeShade="BF"/>
        </w:rPr>
      </w:pPr>
    </w:p>
    <w:p w14:paraId="19CF5255" w14:textId="1555ECB2" w:rsidR="003D04B7" w:rsidRPr="005B2354" w:rsidRDefault="003D04B7" w:rsidP="005B2354">
      <w:pPr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</w:pPr>
    </w:p>
    <w:p w14:paraId="78970B3B" w14:textId="1C662728" w:rsidR="003D04B7" w:rsidRDefault="003D04B7" w:rsidP="005B2354">
      <w:pPr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</w:pPr>
    </w:p>
    <w:p w14:paraId="7AA2B9B5" w14:textId="77777777" w:rsidR="005B2354" w:rsidRDefault="005B2354" w:rsidP="005B2354">
      <w:pPr>
        <w:pStyle w:val="ListParagraph"/>
        <w:ind w:left="2160"/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</w:pPr>
    </w:p>
    <w:p w14:paraId="1AFDC22C" w14:textId="7BBEDDBA" w:rsidR="005B2354" w:rsidRDefault="005B2354" w:rsidP="005B2354">
      <w:pPr>
        <w:pStyle w:val="ListParagraph"/>
        <w:ind w:left="2880"/>
        <w:rPr>
          <w:rFonts w:ascii="Bahnschrift" w:hAnsi="Bahnschrift" w:cs="Andalus"/>
          <w:b/>
          <w:bCs/>
          <w:color w:val="54A738" w:themeColor="accent5" w:themeShade="BF"/>
          <w:sz w:val="28"/>
          <w:szCs w:val="28"/>
        </w:rPr>
      </w:pPr>
    </w:p>
    <w:p w14:paraId="37A52858" w14:textId="644D1E35" w:rsidR="005B2354" w:rsidRPr="00C875B5" w:rsidRDefault="005B2354" w:rsidP="005B2354">
      <w:pPr>
        <w:rPr>
          <w:rFonts w:ascii="Bahnschrift" w:hAnsi="Bahnschrift" w:cs="Andalus"/>
          <w:b/>
          <w:bCs/>
          <w:color w:val="auto"/>
          <w:sz w:val="28"/>
          <w:szCs w:val="28"/>
        </w:rPr>
      </w:pPr>
    </w:p>
    <w:sectPr w:rsidR="005B2354" w:rsidRPr="00C875B5" w:rsidSect="00A66B18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28269" w14:textId="77777777" w:rsidR="00031D21" w:rsidRPr="00716A34" w:rsidRDefault="00031D21" w:rsidP="00A66B18">
      <w:pPr>
        <w:spacing w:before="0" w:after="0"/>
      </w:pPr>
      <w:r w:rsidRPr="00716A34">
        <w:separator/>
      </w:r>
    </w:p>
  </w:endnote>
  <w:endnote w:type="continuationSeparator" w:id="0">
    <w:p w14:paraId="3E38904B" w14:textId="77777777" w:rsidR="00031D21" w:rsidRPr="00716A34" w:rsidRDefault="00031D21" w:rsidP="00A66B18">
      <w:pPr>
        <w:spacing w:before="0" w:after="0"/>
      </w:pPr>
      <w:r w:rsidRPr="00716A3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1E183" w14:textId="77777777" w:rsidR="00031D21" w:rsidRPr="00716A34" w:rsidRDefault="00031D21" w:rsidP="00A66B18">
      <w:pPr>
        <w:spacing w:before="0" w:after="0"/>
      </w:pPr>
      <w:r w:rsidRPr="00716A34">
        <w:separator/>
      </w:r>
    </w:p>
  </w:footnote>
  <w:footnote w:type="continuationSeparator" w:id="0">
    <w:p w14:paraId="38B53AC9" w14:textId="77777777" w:rsidR="00031D21" w:rsidRPr="00716A34" w:rsidRDefault="00031D21" w:rsidP="00A66B18">
      <w:pPr>
        <w:spacing w:before="0" w:after="0"/>
      </w:pPr>
      <w:r w:rsidRPr="00716A3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17721"/>
    <w:multiLevelType w:val="hybridMultilevel"/>
    <w:tmpl w:val="3AE60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27127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34"/>
    <w:rsid w:val="00031D21"/>
    <w:rsid w:val="00083BAA"/>
    <w:rsid w:val="000A67FC"/>
    <w:rsid w:val="0010680C"/>
    <w:rsid w:val="00152B0B"/>
    <w:rsid w:val="001766D6"/>
    <w:rsid w:val="00192419"/>
    <w:rsid w:val="001C270D"/>
    <w:rsid w:val="001D6B6F"/>
    <w:rsid w:val="001E2320"/>
    <w:rsid w:val="00214E28"/>
    <w:rsid w:val="002A326E"/>
    <w:rsid w:val="00352B81"/>
    <w:rsid w:val="003834C6"/>
    <w:rsid w:val="00394757"/>
    <w:rsid w:val="003968AE"/>
    <w:rsid w:val="003A0150"/>
    <w:rsid w:val="003D04B7"/>
    <w:rsid w:val="003E24DF"/>
    <w:rsid w:val="004055C2"/>
    <w:rsid w:val="0041428F"/>
    <w:rsid w:val="004A2B0D"/>
    <w:rsid w:val="004D0F0C"/>
    <w:rsid w:val="0056596E"/>
    <w:rsid w:val="00584FBE"/>
    <w:rsid w:val="005B2354"/>
    <w:rsid w:val="005C2210"/>
    <w:rsid w:val="00602DEF"/>
    <w:rsid w:val="00615018"/>
    <w:rsid w:val="0062123A"/>
    <w:rsid w:val="00646E75"/>
    <w:rsid w:val="006729DA"/>
    <w:rsid w:val="006F6F10"/>
    <w:rsid w:val="00716A34"/>
    <w:rsid w:val="00783E79"/>
    <w:rsid w:val="007B5AE8"/>
    <w:rsid w:val="007F5192"/>
    <w:rsid w:val="00831721"/>
    <w:rsid w:val="00841C37"/>
    <w:rsid w:val="00862A06"/>
    <w:rsid w:val="00A26FE7"/>
    <w:rsid w:val="00A66B18"/>
    <w:rsid w:val="00A6783B"/>
    <w:rsid w:val="00A96CF8"/>
    <w:rsid w:val="00AA089B"/>
    <w:rsid w:val="00AC79A1"/>
    <w:rsid w:val="00AE1388"/>
    <w:rsid w:val="00AF3982"/>
    <w:rsid w:val="00B50294"/>
    <w:rsid w:val="00B57D6E"/>
    <w:rsid w:val="00B63079"/>
    <w:rsid w:val="00B93312"/>
    <w:rsid w:val="00C701F7"/>
    <w:rsid w:val="00C70786"/>
    <w:rsid w:val="00C875B5"/>
    <w:rsid w:val="00CA5730"/>
    <w:rsid w:val="00D10958"/>
    <w:rsid w:val="00D66593"/>
    <w:rsid w:val="00DE51A9"/>
    <w:rsid w:val="00DE6DA2"/>
    <w:rsid w:val="00DF2D30"/>
    <w:rsid w:val="00E4786A"/>
    <w:rsid w:val="00E525A6"/>
    <w:rsid w:val="00E55D74"/>
    <w:rsid w:val="00E6540C"/>
    <w:rsid w:val="00E76545"/>
    <w:rsid w:val="00E81E2A"/>
    <w:rsid w:val="00EE0952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4615B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4D0F0C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  <w:lang w:val="fr-FR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rsid w:val="00716A34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cin\AppData\Local\Microsoft\Office\16.0\DTS\en-US%7b66CC9C0C-70B4-4D08-A698-3E6D3A51B1E8%7d\%7b061C40A3-7147-4CE9-937C-635918F49D36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{061C40A3-7147-4CE9-937C-635918F49D36}tf56348247_win32</Template>
  <TotalTime>0</TotalTime>
  <Pages>7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2023-10-13T14:42:00Z</dcterms:created>
  <dcterms:modified xsi:type="dcterms:W3CDTF">2023-10-19T22:04:00Z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