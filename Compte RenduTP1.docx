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A5B7" w14:textId="77777777" w:rsidR="00831721" w:rsidRPr="00716A34" w:rsidRDefault="00831721" w:rsidP="00831721">
      <w:pPr>
        <w:spacing w:before="120" w:after="0"/>
      </w:pPr>
      <w:r w:rsidRPr="00716A34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02B0DF" wp14:editId="66481754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8C1DD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716A34" w14:paraId="0E5239B3" w14:textId="77777777" w:rsidTr="00A6783B">
        <w:trPr>
          <w:trHeight w:val="270"/>
          <w:jc w:val="center"/>
        </w:trPr>
        <w:tc>
          <w:tcPr>
            <w:tcW w:w="10800" w:type="dxa"/>
          </w:tcPr>
          <w:p w14:paraId="7E1F3571" w14:textId="61C3C031" w:rsidR="00A66B18" w:rsidRPr="00716A34" w:rsidRDefault="00716A34" w:rsidP="00A66B18">
            <w:pPr>
              <w:pStyle w:val="ContactInfo"/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716A34"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Compte Rendu</w:t>
            </w:r>
          </w:p>
        </w:tc>
      </w:tr>
      <w:tr w:rsidR="00615018" w:rsidRPr="00716A34" w14:paraId="137064F7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037C2F12" w14:textId="35FBEF18" w:rsidR="00A66B18" w:rsidRPr="00716A34" w:rsidRDefault="00716A34" w:rsidP="00716A34">
            <w:pPr>
              <w:pStyle w:val="ContactInfo"/>
            </w:pPr>
            <w:r w:rsidRPr="00716A34">
              <w:t>Tp1 : Développement d’applications réparties</w:t>
            </w:r>
          </w:p>
          <w:p w14:paraId="4E266B01" w14:textId="75E509CB" w:rsidR="003E24DF" w:rsidRPr="00716A34" w:rsidRDefault="00716A34" w:rsidP="00A66B18">
            <w:pPr>
              <w:pStyle w:val="ContactInfo"/>
            </w:pPr>
            <w:r>
              <w:t>Hammami Mouhamed Yassine</w:t>
            </w:r>
          </w:p>
          <w:p w14:paraId="32E3D84F" w14:textId="1DA0D312" w:rsidR="003E24DF" w:rsidRPr="00716A34" w:rsidRDefault="00716A34" w:rsidP="00A66B18">
            <w:pPr>
              <w:pStyle w:val="ContactInfo"/>
            </w:pPr>
            <w:r>
              <w:rPr>
                <w:rStyle w:val="Strong"/>
              </w:rPr>
              <w:t>GLSI3-1C-gp2</w:t>
            </w:r>
          </w:p>
          <w:p w14:paraId="69EE2B75" w14:textId="208BC596" w:rsidR="003E24DF" w:rsidRPr="00716A34" w:rsidRDefault="003E24DF" w:rsidP="00A66B18">
            <w:pPr>
              <w:pStyle w:val="ContactInfo"/>
            </w:pPr>
          </w:p>
          <w:p w14:paraId="710622C2" w14:textId="7F0B3C7B" w:rsidR="003E24DF" w:rsidRPr="00716A34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59DE0E34" w14:textId="77777777" w:rsidR="00A66B18" w:rsidRPr="00716A34" w:rsidRDefault="00A66B18" w:rsidP="00716A34">
      <w:pPr>
        <w:ind w:left="0"/>
      </w:pPr>
    </w:p>
    <w:p w14:paraId="36D3BCC1" w14:textId="5B7BD0A2" w:rsidR="00A66B18" w:rsidRPr="00716A34" w:rsidRDefault="00716A34" w:rsidP="00A66B18">
      <w:pPr>
        <w:pStyle w:val="Recipient"/>
        <w:rPr>
          <w:sz w:val="36"/>
          <w:szCs w:val="36"/>
        </w:rPr>
      </w:pPr>
      <w:r w:rsidRPr="00716A34">
        <w:rPr>
          <w:sz w:val="36"/>
          <w:szCs w:val="36"/>
        </w:rPr>
        <w:t>Environnement de travail :</w:t>
      </w:r>
    </w:p>
    <w:p w14:paraId="73FD061C" w14:textId="59C983C6" w:rsidR="00A66B18" w:rsidRDefault="00716A34" w:rsidP="00716A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L’éditeur du </w:t>
      </w:r>
      <w:proofErr w:type="spellStart"/>
      <w:r>
        <w:rPr>
          <w:color w:val="000000" w:themeColor="text1"/>
        </w:rPr>
        <w:t>text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VSCode</w:t>
      </w:r>
      <w:proofErr w:type="spellEnd"/>
      <w:r>
        <w:rPr>
          <w:color w:val="000000" w:themeColor="text1"/>
        </w:rPr>
        <w:t xml:space="preserve"> + Java Extension pack :</w:t>
      </w:r>
    </w:p>
    <w:p w14:paraId="146D5DCF" w14:textId="7F520650" w:rsidR="00716A34" w:rsidRDefault="00716A34" w:rsidP="00716A34">
      <w:pPr>
        <w:ind w:left="2520"/>
        <w:rPr>
          <w:color w:val="000000" w:themeColor="text1"/>
        </w:rPr>
      </w:pPr>
      <w:r>
        <w:rPr>
          <w:noProof/>
        </w:rPr>
        <w:drawing>
          <wp:inline distT="0" distB="0" distL="0" distR="0" wp14:anchorId="13A84A53" wp14:editId="19930835">
            <wp:extent cx="811530" cy="541020"/>
            <wp:effectExtent l="0" t="0" r="7620" b="0"/>
            <wp:docPr id="567132866" name="Picture 1" descr="Visual Studio Code 1.71 is out with merge editor improvements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1.71 is out with merge editor improvements and m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B980830" wp14:editId="77E63EDB">
            <wp:extent cx="2314169" cy="687510"/>
            <wp:effectExtent l="0" t="0" r="0" b="0"/>
            <wp:docPr id="1513011463" name="Picture 2" descr="Visual Studio Code Java y Extensiones - Arquitectur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Java y Extensiones - Arquitectura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03" cy="6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2E6F" w14:textId="15BD3533" w:rsidR="00B63079" w:rsidRDefault="00B63079" w:rsidP="00B6307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Création de Projet </w:t>
      </w:r>
    </w:p>
    <w:p w14:paraId="33F3925A" w14:textId="065AFC7F" w:rsidR="00B63079" w:rsidRDefault="00B63079" w:rsidP="00B63079">
      <w:pPr>
        <w:pStyle w:val="ListParagraph"/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6B9552D9" wp14:editId="5A98504F">
            <wp:extent cx="3093155" cy="1739900"/>
            <wp:effectExtent l="0" t="0" r="0" b="0"/>
            <wp:docPr id="1441303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73" cy="17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4814" w14:textId="0CA5EFF2" w:rsidR="00B63079" w:rsidRPr="00B63079" w:rsidRDefault="00B63079" w:rsidP="00B63079">
      <w:pPr>
        <w:pStyle w:val="ListParagraph"/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54F2C0CC" wp14:editId="7FDB408D">
            <wp:extent cx="3111500" cy="1750218"/>
            <wp:effectExtent l="0" t="0" r="0" b="2540"/>
            <wp:docPr id="12799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99" cy="177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A474" w14:textId="1AA1BABB" w:rsidR="00841C37" w:rsidRPr="00841C37" w:rsidRDefault="00B63079" w:rsidP="00B63079">
      <w:pPr>
        <w:pStyle w:val="ListParagraph"/>
        <w:ind w:left="21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D77694" wp14:editId="0A0CC931">
            <wp:extent cx="3121025" cy="1755576"/>
            <wp:effectExtent l="0" t="0" r="3175" b="0"/>
            <wp:docPr id="658395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62" cy="177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0654" w14:textId="77777777" w:rsidR="00841C37" w:rsidRDefault="00841C37" w:rsidP="00841C37">
      <w:pPr>
        <w:ind w:left="1800"/>
        <w:rPr>
          <w:color w:val="000000" w:themeColor="text1"/>
        </w:rPr>
      </w:pPr>
    </w:p>
    <w:p w14:paraId="0C59FCBA" w14:textId="6ADFBAD9" w:rsidR="00841C37" w:rsidRPr="00841C37" w:rsidRDefault="00841C37" w:rsidP="00841C3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41C37">
        <w:rPr>
          <w:color w:val="000000" w:themeColor="text1"/>
        </w:rPr>
        <w:t>Structure de Projet :</w:t>
      </w:r>
    </w:p>
    <w:p w14:paraId="60E391F8" w14:textId="67E7EA81" w:rsidR="00841C37" w:rsidRDefault="00841C37" w:rsidP="00841C37">
      <w:pPr>
        <w:pStyle w:val="ListParagraph"/>
        <w:ind w:left="2880"/>
        <w:rPr>
          <w:color w:val="000000" w:themeColor="text1"/>
        </w:rPr>
      </w:pPr>
      <w:r>
        <w:rPr>
          <w:noProof/>
        </w:rPr>
        <w:drawing>
          <wp:inline distT="0" distB="0" distL="0" distR="0" wp14:anchorId="471C41C9" wp14:editId="22149D94">
            <wp:extent cx="2295525" cy="2762250"/>
            <wp:effectExtent l="0" t="0" r="9525" b="0"/>
            <wp:docPr id="5687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67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7E7" w14:textId="77777777" w:rsidR="003968AE" w:rsidRDefault="003968AE" w:rsidP="00841C37">
      <w:pPr>
        <w:pStyle w:val="ListParagraph"/>
        <w:ind w:left="2880"/>
        <w:rPr>
          <w:color w:val="000000" w:themeColor="text1"/>
        </w:rPr>
      </w:pPr>
    </w:p>
    <w:p w14:paraId="2C7D1B5C" w14:textId="3070E4EA" w:rsidR="003968AE" w:rsidRDefault="003968AE" w:rsidP="003968A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Serveur.java</w:t>
      </w:r>
    </w:p>
    <w:p w14:paraId="3C9EAC56" w14:textId="06D8C391" w:rsidR="003968AE" w:rsidRDefault="003968AE" w:rsidP="003968AE">
      <w:pPr>
        <w:ind w:left="1440" w:firstLine="720"/>
        <w:rPr>
          <w:color w:val="000000" w:themeColor="text1"/>
        </w:rPr>
      </w:pPr>
      <w:r>
        <w:rPr>
          <w:noProof/>
        </w:rPr>
        <w:drawing>
          <wp:inline distT="0" distB="0" distL="0" distR="0" wp14:anchorId="2A75EE22" wp14:editId="093D4D38">
            <wp:extent cx="4321629" cy="2953513"/>
            <wp:effectExtent l="0" t="0" r="3175" b="0"/>
            <wp:docPr id="190747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1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309" cy="29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32F8" w14:textId="55FD0D13" w:rsidR="003968AE" w:rsidRDefault="003968AE" w:rsidP="003968A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>Client.java</w:t>
      </w:r>
    </w:p>
    <w:p w14:paraId="7639500C" w14:textId="44D5532F" w:rsidR="003968AE" w:rsidRDefault="003968AE" w:rsidP="003968AE">
      <w:pPr>
        <w:pStyle w:val="ListParagraph"/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46E50BFD" wp14:editId="36F6CFED">
            <wp:extent cx="4082143" cy="2893786"/>
            <wp:effectExtent l="0" t="0" r="0" b="1905"/>
            <wp:docPr id="7863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8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612" cy="29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0AFF" w14:textId="77777777" w:rsidR="00602DEF" w:rsidRDefault="00602DEF" w:rsidP="003968AE">
      <w:pPr>
        <w:pStyle w:val="ListParagraph"/>
        <w:ind w:left="2160"/>
        <w:rPr>
          <w:color w:val="000000" w:themeColor="text1"/>
        </w:rPr>
      </w:pPr>
    </w:p>
    <w:p w14:paraId="3BFA9764" w14:textId="19AE1F94" w:rsidR="00602DEF" w:rsidRDefault="00602DEF" w:rsidP="003968AE">
      <w:pPr>
        <w:pStyle w:val="ListParagraph"/>
        <w:ind w:left="2160"/>
        <w:rPr>
          <w:rFonts w:ascii="Andalus" w:hAnsi="Andalus" w:cs="Andalus"/>
          <w:b/>
          <w:bCs/>
          <w:i/>
          <w:iCs/>
          <w:color w:val="FF0000"/>
        </w:rPr>
      </w:pPr>
      <w:r w:rsidRPr="00602DEF">
        <w:rPr>
          <w:rFonts w:ascii="Andalus" w:hAnsi="Andalus" w:cs="Andalus"/>
          <w:b/>
          <w:bCs/>
          <w:i/>
          <w:iCs/>
          <w:color w:val="FF0000"/>
        </w:rPr>
        <w:t>Remarque :</w:t>
      </w:r>
    </w:p>
    <w:p w14:paraId="240A0762" w14:textId="181004C2" w:rsidR="00602DEF" w:rsidRDefault="00602DEF" w:rsidP="003968AE">
      <w:pPr>
        <w:pStyle w:val="ListParagraph"/>
        <w:ind w:left="2160"/>
        <w:rPr>
          <w:rFonts w:ascii="Andalus" w:hAnsi="Andalus" w:cs="Andalus"/>
          <w:b/>
          <w:bCs/>
          <w:color w:val="C00000"/>
        </w:rPr>
      </w:pPr>
      <w:r>
        <w:rPr>
          <w:rFonts w:ascii="Andalus" w:hAnsi="Andalus" w:cs="Andalus"/>
          <w:b/>
          <w:bCs/>
          <w:i/>
          <w:iCs/>
          <w:color w:val="FF0000"/>
        </w:rPr>
        <w:tab/>
      </w:r>
      <w:r w:rsidRPr="002A326E">
        <w:rPr>
          <w:rFonts w:ascii="Andalus" w:hAnsi="Andalus" w:cs="Andalus"/>
          <w:b/>
          <w:bCs/>
          <w:color w:val="C00000"/>
        </w:rPr>
        <w:t xml:space="preserve">On ajoute </w:t>
      </w:r>
      <w:proofErr w:type="spellStart"/>
      <w:r w:rsidRPr="002A326E">
        <w:rPr>
          <w:rFonts w:ascii="Andalus" w:hAnsi="Andalus" w:cs="Andalus"/>
          <w:b/>
          <w:bCs/>
          <w:color w:val="C00000"/>
        </w:rPr>
        <w:t>throws</w:t>
      </w:r>
      <w:proofErr w:type="spellEnd"/>
      <w:r w:rsidRPr="002A326E">
        <w:rPr>
          <w:rFonts w:ascii="Andalus" w:hAnsi="Andalus" w:cs="Andalus"/>
          <w:b/>
          <w:bCs/>
          <w:color w:val="C00000"/>
        </w:rPr>
        <w:t xml:space="preserve"> Exception </w:t>
      </w:r>
      <w:proofErr w:type="spellStart"/>
      <w:r w:rsidRPr="002A326E">
        <w:rPr>
          <w:rFonts w:ascii="Andalus" w:hAnsi="Andalus" w:cs="Andalus"/>
          <w:b/>
          <w:bCs/>
          <w:color w:val="C00000"/>
        </w:rPr>
        <w:t>poue</w:t>
      </w:r>
      <w:proofErr w:type="spellEnd"/>
      <w:r w:rsidRPr="002A326E">
        <w:rPr>
          <w:rFonts w:ascii="Andalus" w:hAnsi="Andalus" w:cs="Andalus"/>
          <w:b/>
          <w:bCs/>
          <w:color w:val="C00000"/>
        </w:rPr>
        <w:t xml:space="preserve"> les </w:t>
      </w:r>
      <w:proofErr w:type="spellStart"/>
      <w:r w:rsidRPr="002A326E">
        <w:rPr>
          <w:rFonts w:ascii="Andalus" w:hAnsi="Andalus" w:cs="Andalus"/>
          <w:b/>
          <w:bCs/>
          <w:color w:val="C00000"/>
        </w:rPr>
        <w:t>foctions</w:t>
      </w:r>
      <w:proofErr w:type="spellEnd"/>
      <w:r w:rsidRPr="002A326E">
        <w:rPr>
          <w:rFonts w:ascii="Andalus" w:hAnsi="Andalus" w:cs="Andalus"/>
          <w:b/>
          <w:bCs/>
          <w:color w:val="C00000"/>
        </w:rPr>
        <w:t xml:space="preserve"> main car</w:t>
      </w:r>
      <w:r w:rsidR="002A326E" w:rsidRPr="002A326E">
        <w:rPr>
          <w:rFonts w:ascii="Andalus" w:hAnsi="Andalus" w:cs="Andalus"/>
          <w:b/>
          <w:bCs/>
          <w:color w:val="C00000"/>
        </w:rPr>
        <w:t xml:space="preserve"> les constructeurs Socket(</w:t>
      </w:r>
      <w:proofErr w:type="gramStart"/>
      <w:r w:rsidR="002A326E" w:rsidRPr="002A326E">
        <w:rPr>
          <w:rFonts w:ascii="Andalus" w:hAnsi="Andalus" w:cs="Andalus"/>
          <w:b/>
          <w:bCs/>
          <w:color w:val="C00000"/>
        </w:rPr>
        <w:t>),</w:t>
      </w:r>
      <w:proofErr w:type="spellStart"/>
      <w:r w:rsidR="002A326E" w:rsidRPr="002A326E">
        <w:rPr>
          <w:rFonts w:ascii="Andalus" w:hAnsi="Andalus" w:cs="Andalus"/>
          <w:b/>
          <w:bCs/>
          <w:color w:val="C00000"/>
        </w:rPr>
        <w:t>ServerSocket</w:t>
      </w:r>
      <w:proofErr w:type="spellEnd"/>
      <w:proofErr w:type="gramEnd"/>
      <w:r w:rsidR="002A326E" w:rsidRPr="002A326E">
        <w:rPr>
          <w:rFonts w:ascii="Andalus" w:hAnsi="Andalus" w:cs="Andalus"/>
          <w:b/>
          <w:bCs/>
          <w:color w:val="C00000"/>
        </w:rPr>
        <w:t>() lance</w:t>
      </w:r>
      <w:r w:rsidR="002A326E">
        <w:rPr>
          <w:rFonts w:ascii="Andalus" w:hAnsi="Andalus" w:cs="Andalus"/>
          <w:b/>
          <w:bCs/>
          <w:color w:val="C00000"/>
        </w:rPr>
        <w:t>nt</w:t>
      </w:r>
      <w:r w:rsidR="002A326E" w:rsidRPr="002A326E">
        <w:rPr>
          <w:rFonts w:ascii="Andalus" w:hAnsi="Andalus" w:cs="Andalus"/>
          <w:b/>
          <w:bCs/>
          <w:color w:val="C00000"/>
        </w:rPr>
        <w:t xml:space="preserve"> des </w:t>
      </w:r>
      <w:proofErr w:type="spellStart"/>
      <w:r w:rsidR="002A326E" w:rsidRPr="002A326E">
        <w:rPr>
          <w:rFonts w:ascii="Andalus" w:hAnsi="Andalus" w:cs="Andalus"/>
          <w:b/>
          <w:bCs/>
          <w:color w:val="C00000"/>
        </w:rPr>
        <w:t>IOException</w:t>
      </w:r>
      <w:proofErr w:type="spellEnd"/>
      <w:r w:rsidR="003D04B7">
        <w:rPr>
          <w:rFonts w:ascii="Andalus" w:hAnsi="Andalus" w:cs="Andalus"/>
          <w:b/>
          <w:bCs/>
          <w:color w:val="C00000"/>
        </w:rPr>
        <w:t xml:space="preserve"> on peut la remplacer </w:t>
      </w:r>
      <w:r w:rsidR="002A326E" w:rsidRPr="002A326E">
        <w:rPr>
          <w:rFonts w:ascii="Andalus" w:hAnsi="Andalus" w:cs="Andalus"/>
          <w:b/>
          <w:bCs/>
          <w:color w:val="C00000"/>
        </w:rPr>
        <w:t xml:space="preserve"> </w:t>
      </w:r>
      <w:r w:rsidR="003D04B7">
        <w:rPr>
          <w:rFonts w:ascii="Andalus" w:hAnsi="Andalus" w:cs="Andalus"/>
          <w:b/>
          <w:bCs/>
          <w:color w:val="C00000"/>
        </w:rPr>
        <w:t xml:space="preserve">par un bloc </w:t>
      </w:r>
      <w:proofErr w:type="spellStart"/>
      <w:r w:rsidR="003D04B7">
        <w:rPr>
          <w:rFonts w:ascii="Andalus" w:hAnsi="Andalus" w:cs="Andalus"/>
          <w:b/>
          <w:bCs/>
          <w:color w:val="C00000"/>
        </w:rPr>
        <w:t>try</w:t>
      </w:r>
      <w:proofErr w:type="spellEnd"/>
      <w:r w:rsidR="003D04B7">
        <w:rPr>
          <w:rFonts w:ascii="Andalus" w:hAnsi="Andalus" w:cs="Andalus"/>
          <w:b/>
          <w:bCs/>
          <w:color w:val="C00000"/>
        </w:rPr>
        <w:t xml:space="preserve"> catch</w:t>
      </w:r>
      <w:r w:rsidR="002A326E" w:rsidRPr="002A326E">
        <w:rPr>
          <w:rFonts w:ascii="Andalus" w:hAnsi="Andalus" w:cs="Andalus"/>
          <w:b/>
          <w:bCs/>
          <w:color w:val="C00000"/>
        </w:rPr>
        <w:t>.</w:t>
      </w:r>
    </w:p>
    <w:p w14:paraId="61D0DFEC" w14:textId="2BD5D97A" w:rsidR="00E76545" w:rsidRDefault="00E76545" w:rsidP="00E76545">
      <w:pPr>
        <w:pStyle w:val="ListParagraph"/>
        <w:ind w:left="2160"/>
        <w:rPr>
          <w:rFonts w:ascii="Andalus" w:hAnsi="Andalus" w:cs="Andalus"/>
          <w:b/>
          <w:bCs/>
          <w:i/>
          <w:iCs/>
          <w:color w:val="FF0000"/>
        </w:rPr>
      </w:pPr>
      <w:r>
        <w:rPr>
          <w:rFonts w:ascii="Andalus" w:hAnsi="Andalus" w:cs="Andalus"/>
          <w:b/>
          <w:bCs/>
          <w:i/>
          <w:iCs/>
          <w:color w:val="FF0000"/>
        </w:rPr>
        <w:t>Interprétation selon scénario :</w:t>
      </w:r>
    </w:p>
    <w:p w14:paraId="4323E443" w14:textId="113D7A99" w:rsidR="00E76545" w:rsidRPr="001D6B6F" w:rsidRDefault="00E76545" w:rsidP="00E76545">
      <w:pPr>
        <w:pStyle w:val="ListParagraph"/>
        <w:ind w:left="2160"/>
        <w:rPr>
          <w:rFonts w:ascii="Andalus" w:hAnsi="Andalus" w:cs="Andalus"/>
          <w:b/>
          <w:bCs/>
          <w:i/>
          <w:iCs/>
          <w:color w:val="C00000"/>
        </w:rPr>
      </w:pPr>
      <w:r>
        <w:rPr>
          <w:rFonts w:ascii="Andalus" w:hAnsi="Andalus" w:cs="Andalus"/>
          <w:b/>
          <w:bCs/>
          <w:i/>
          <w:iCs/>
          <w:color w:val="FF0000"/>
        </w:rPr>
        <w:tab/>
      </w:r>
      <w:r w:rsidRPr="001D6B6F">
        <w:rPr>
          <w:rFonts w:ascii="Andalus" w:hAnsi="Andalus" w:cs="Andalus"/>
          <w:b/>
          <w:bCs/>
          <w:i/>
          <w:iCs/>
          <w:color w:val="C00000"/>
        </w:rPr>
        <w:t xml:space="preserve">Lorsqu’on ouvre le programme Serveur seulement il affiche ‘client non connecté ‘ car la méthode </w:t>
      </w:r>
      <w:proofErr w:type="spellStart"/>
      <w:proofErr w:type="gramStart"/>
      <w:r w:rsidRPr="001D6B6F">
        <w:rPr>
          <w:rFonts w:ascii="Andalus" w:hAnsi="Andalus" w:cs="Andalus"/>
          <w:b/>
          <w:bCs/>
          <w:i/>
          <w:iCs/>
          <w:color w:val="C00000"/>
        </w:rPr>
        <w:t>accept</w:t>
      </w:r>
      <w:proofErr w:type="spellEnd"/>
      <w:r w:rsidRPr="001D6B6F">
        <w:rPr>
          <w:rFonts w:ascii="Andalus" w:hAnsi="Andalus" w:cs="Andalus"/>
          <w:b/>
          <w:bCs/>
          <w:i/>
          <w:iCs/>
          <w:color w:val="C00000"/>
        </w:rPr>
        <w:t>(</w:t>
      </w:r>
      <w:proofErr w:type="gramEnd"/>
      <w:r w:rsidRPr="001D6B6F">
        <w:rPr>
          <w:rFonts w:ascii="Andalus" w:hAnsi="Andalus" w:cs="Andalus"/>
          <w:b/>
          <w:bCs/>
          <w:i/>
          <w:iCs/>
          <w:color w:val="C00000"/>
        </w:rPr>
        <w:t>) bloque le code qui la suivent jusqu’à l’ouverture du Programme client.</w:t>
      </w:r>
    </w:p>
    <w:p w14:paraId="66A1FBE5" w14:textId="494E0B42" w:rsidR="00E76545" w:rsidRDefault="001D6B6F" w:rsidP="001D6B6F">
      <w:pPr>
        <w:pStyle w:val="ListParagraph"/>
        <w:ind w:left="2160" w:firstLine="720"/>
        <w:rPr>
          <w:rFonts w:ascii="Andalus" w:hAnsi="Andalus" w:cs="Andalus"/>
          <w:b/>
          <w:bCs/>
          <w:i/>
          <w:iCs/>
          <w:color w:val="C00000"/>
        </w:rPr>
      </w:pPr>
      <w:r w:rsidRPr="001D6B6F">
        <w:rPr>
          <w:rFonts w:ascii="Andalus" w:hAnsi="Andalus" w:cs="Andalus"/>
          <w:b/>
          <w:bCs/>
          <w:i/>
          <w:iCs/>
          <w:color w:val="C00000"/>
        </w:rPr>
        <w:sym w:font="Wingdings" w:char="F0E0"/>
      </w:r>
      <w:r w:rsidR="00E76545" w:rsidRPr="001D6B6F">
        <w:rPr>
          <w:rFonts w:ascii="Andalus" w:hAnsi="Andalus" w:cs="Andalus"/>
          <w:b/>
          <w:bCs/>
          <w:i/>
          <w:iCs/>
          <w:color w:val="C00000"/>
        </w:rPr>
        <w:t>Si on lance le programme Client une erreur se produit car il n’y a pas des sockets actifs sur le port de l’adresse entrée,</w:t>
      </w:r>
    </w:p>
    <w:p w14:paraId="2AF5F932" w14:textId="14B4D5E6" w:rsidR="00E525A6" w:rsidRPr="001D6B6F" w:rsidRDefault="00E525A6" w:rsidP="001D6B6F">
      <w:pPr>
        <w:pStyle w:val="ListParagraph"/>
        <w:ind w:left="2160" w:firstLine="720"/>
        <w:rPr>
          <w:rFonts w:ascii="Andalus" w:hAnsi="Andalus" w:cs="Andalus"/>
          <w:b/>
          <w:bCs/>
          <w:i/>
          <w:iCs/>
          <w:color w:val="C00000"/>
        </w:rPr>
      </w:pPr>
      <w:r>
        <w:rPr>
          <w:noProof/>
        </w:rPr>
        <w:drawing>
          <wp:inline distT="0" distB="0" distL="0" distR="0" wp14:anchorId="787EA102" wp14:editId="5FCBCF11">
            <wp:extent cx="4327050" cy="2114645"/>
            <wp:effectExtent l="0" t="0" r="0" b="0"/>
            <wp:docPr id="79856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3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136" cy="21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D17" w14:textId="3BEEAEA9" w:rsidR="00E76545" w:rsidRPr="001D6B6F" w:rsidRDefault="001D6B6F" w:rsidP="001D6B6F">
      <w:pPr>
        <w:pStyle w:val="ListParagraph"/>
        <w:ind w:left="2160" w:firstLine="720"/>
        <w:rPr>
          <w:rFonts w:ascii="Andalus" w:hAnsi="Andalus" w:cs="Andalus"/>
          <w:b/>
          <w:bCs/>
          <w:i/>
          <w:iCs/>
          <w:color w:val="C00000"/>
        </w:rPr>
      </w:pPr>
      <w:r w:rsidRPr="001D6B6F">
        <w:rPr>
          <w:rFonts w:ascii="Andalus" w:hAnsi="Andalus" w:cs="Andalus"/>
          <w:b/>
          <w:bCs/>
          <w:i/>
          <w:iCs/>
          <w:color w:val="C00000"/>
        </w:rPr>
        <w:sym w:font="Wingdings" w:char="F0E0"/>
      </w:r>
      <w:r w:rsidR="00E76545" w:rsidRPr="001D6B6F">
        <w:rPr>
          <w:rFonts w:ascii="Andalus" w:hAnsi="Andalus" w:cs="Andalus"/>
          <w:b/>
          <w:bCs/>
          <w:i/>
          <w:iCs/>
          <w:color w:val="C00000"/>
        </w:rPr>
        <w:t xml:space="preserve">Si on Connecte sur </w:t>
      </w:r>
      <w:r w:rsidR="00E525A6">
        <w:rPr>
          <w:rFonts w:ascii="Andalus" w:hAnsi="Andalus" w:cs="Andalus"/>
          <w:b/>
          <w:bCs/>
          <w:i/>
          <w:iCs/>
          <w:color w:val="C00000"/>
        </w:rPr>
        <w:t xml:space="preserve">un </w:t>
      </w:r>
      <w:r w:rsidR="00E76545" w:rsidRPr="001D6B6F">
        <w:rPr>
          <w:rFonts w:ascii="Andalus" w:hAnsi="Andalus" w:cs="Andalus"/>
          <w:b/>
          <w:bCs/>
          <w:i/>
          <w:iCs/>
          <w:color w:val="C00000"/>
        </w:rPr>
        <w:t>port invalide une erreur se produite</w:t>
      </w:r>
    </w:p>
    <w:p w14:paraId="404AD1BE" w14:textId="6408763C" w:rsidR="00E76545" w:rsidRDefault="00E76545" w:rsidP="00E76545">
      <w:pPr>
        <w:pStyle w:val="ListParagraph"/>
        <w:ind w:left="2160"/>
        <w:rPr>
          <w:rFonts w:ascii="Andalus" w:hAnsi="Andalus" w:cs="Andalus"/>
          <w:b/>
          <w:bCs/>
          <w:i/>
          <w:iCs/>
          <w:color w:val="FF0000"/>
        </w:rPr>
      </w:pPr>
      <w:r>
        <w:rPr>
          <w:rFonts w:ascii="Andalus" w:hAnsi="Andalus" w:cs="Andalus"/>
          <w:b/>
          <w:bCs/>
          <w:i/>
          <w:iCs/>
          <w:color w:val="FF0000"/>
        </w:rPr>
        <w:lastRenderedPageBreak/>
        <w:tab/>
        <w:t xml:space="preserve"> </w:t>
      </w:r>
      <w:r w:rsidR="00E525A6">
        <w:rPr>
          <w:noProof/>
        </w:rPr>
        <w:drawing>
          <wp:inline distT="0" distB="0" distL="0" distR="0" wp14:anchorId="33ACC273" wp14:editId="6E317CD7">
            <wp:extent cx="3735601" cy="2019300"/>
            <wp:effectExtent l="0" t="0" r="0" b="0"/>
            <wp:docPr id="95545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503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299" cy="20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146" w14:textId="69E407D9" w:rsidR="00E76545" w:rsidRDefault="003D04B7" w:rsidP="003D04B7">
      <w:pPr>
        <w:rPr>
          <w:rFonts w:ascii="Andalus" w:hAnsi="Andalus" w:cs="Andalus"/>
          <w:b/>
          <w:bCs/>
          <w:color w:val="54A738" w:themeColor="accent5" w:themeShade="BF"/>
        </w:rPr>
      </w:pPr>
      <w:r w:rsidRPr="003D04B7">
        <w:rPr>
          <w:rFonts w:ascii="Andalus" w:hAnsi="Andalus" w:cs="Andalus"/>
          <w:b/>
          <w:bCs/>
          <w:color w:val="54A738" w:themeColor="accent5" w:themeShade="BF"/>
        </w:rPr>
        <w:t>Question 4-f)</w:t>
      </w:r>
    </w:p>
    <w:p w14:paraId="4F076969" w14:textId="3201064F" w:rsidR="003D04B7" w:rsidRPr="003D04B7" w:rsidRDefault="003D04B7" w:rsidP="003D04B7">
      <w:pPr>
        <w:rPr>
          <w:rFonts w:ascii="Andalus" w:hAnsi="Andalus" w:cs="Andalus"/>
          <w:b/>
          <w:bCs/>
          <w:color w:val="auto"/>
        </w:rPr>
      </w:pPr>
      <w:r w:rsidRPr="003D04B7">
        <w:rPr>
          <w:rFonts w:ascii="Andalus" w:hAnsi="Andalus" w:cs="Andalus"/>
          <w:b/>
          <w:bCs/>
          <w:color w:val="auto"/>
        </w:rPr>
        <w:t xml:space="preserve">On peut remplacer «localhost » par la </w:t>
      </w:r>
      <w:proofErr w:type="spellStart"/>
      <w:r w:rsidRPr="003D04B7">
        <w:rPr>
          <w:rFonts w:ascii="Andalus" w:hAnsi="Andalus" w:cs="Andalus"/>
          <w:b/>
          <w:bCs/>
          <w:color w:val="auto"/>
        </w:rPr>
        <w:t>methode</w:t>
      </w:r>
      <w:proofErr w:type="spellEnd"/>
      <w:r w:rsidRPr="003D04B7">
        <w:rPr>
          <w:rFonts w:ascii="Andalus" w:hAnsi="Andalus" w:cs="Andalus"/>
          <w:b/>
          <w:bCs/>
          <w:color w:val="auto"/>
        </w:rPr>
        <w:t xml:space="preserve"> </w:t>
      </w:r>
      <w:proofErr w:type="spellStart"/>
      <w:r w:rsidRPr="003D04B7">
        <w:rPr>
          <w:rFonts w:ascii="Andalus" w:hAnsi="Andalus" w:cs="Andalus"/>
          <w:b/>
          <w:bCs/>
          <w:color w:val="auto"/>
        </w:rPr>
        <w:t>statisque</w:t>
      </w:r>
      <w:proofErr w:type="spellEnd"/>
      <w:r w:rsidRPr="003D04B7">
        <w:rPr>
          <w:rFonts w:ascii="Andalus" w:hAnsi="Andalus" w:cs="Andalus"/>
          <w:b/>
          <w:bCs/>
          <w:color w:val="auto"/>
        </w:rPr>
        <w:t xml:space="preserve"> de la classe </w:t>
      </w:r>
      <w:proofErr w:type="spellStart"/>
      <w:r w:rsidRPr="003D04B7">
        <w:rPr>
          <w:rFonts w:ascii="Andalus" w:hAnsi="Andalus" w:cs="Andalus"/>
          <w:b/>
          <w:bCs/>
          <w:color w:val="auto"/>
        </w:rPr>
        <w:t>InetAdress</w:t>
      </w:r>
      <w:proofErr w:type="spellEnd"/>
      <w:r w:rsidRPr="003D04B7">
        <w:rPr>
          <w:rFonts w:ascii="Andalus" w:hAnsi="Andalus" w:cs="Andalus"/>
          <w:b/>
          <w:bCs/>
          <w:color w:val="auto"/>
        </w:rPr>
        <w:t xml:space="preserve"> </w:t>
      </w:r>
      <w:proofErr w:type="spellStart"/>
      <w:r w:rsidRPr="003D04B7">
        <w:rPr>
          <w:rFonts w:ascii="Andalus" w:hAnsi="Andalus" w:cs="Andalus"/>
          <w:b/>
          <w:bCs/>
          <w:color w:val="auto"/>
        </w:rPr>
        <w:t>InetAdress.getLocalHost</w:t>
      </w:r>
      <w:proofErr w:type="spellEnd"/>
      <w:r w:rsidRPr="003D04B7">
        <w:rPr>
          <w:rFonts w:ascii="Andalus" w:hAnsi="Andalus" w:cs="Andalus"/>
          <w:b/>
          <w:bCs/>
          <w:color w:val="auto"/>
        </w:rPr>
        <w:t xml:space="preserve">() </w:t>
      </w:r>
    </w:p>
    <w:p w14:paraId="082ECF55" w14:textId="739E6EE6" w:rsidR="003D04B7" w:rsidRDefault="003D04B7" w:rsidP="003D04B7">
      <w:pPr>
        <w:rPr>
          <w:rFonts w:ascii="Andalus" w:hAnsi="Andalus" w:cs="Andalus"/>
          <w:b/>
          <w:bCs/>
          <w:color w:val="54A738" w:themeColor="accent5" w:themeShade="BF"/>
        </w:rPr>
      </w:pPr>
      <w:r>
        <w:rPr>
          <w:noProof/>
        </w:rPr>
        <w:drawing>
          <wp:inline distT="0" distB="0" distL="0" distR="0" wp14:anchorId="20115A21" wp14:editId="412B3BA3">
            <wp:extent cx="5344085" cy="2804160"/>
            <wp:effectExtent l="0" t="0" r="9525" b="0"/>
            <wp:docPr id="125324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49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935" cy="28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779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6580E309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45D914B3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644B7B32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38E35160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69BB747B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60133432" w14:textId="77777777" w:rsidR="005B2354" w:rsidRPr="005B2354" w:rsidRDefault="003D04B7" w:rsidP="003D04B7">
      <w:pPr>
        <w:pStyle w:val="ListParagraph"/>
        <w:numPr>
          <w:ilvl w:val="0"/>
          <w:numId w:val="1"/>
        </w:num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 w:rsidRPr="003D04B7"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  <w:lastRenderedPageBreak/>
        <w:t>Exercice 2 :</w:t>
      </w:r>
      <w:r w:rsidR="005B2354" w:rsidRPr="005B2354">
        <w:rPr>
          <w:noProof/>
        </w:rPr>
        <w:t xml:space="preserve"> </w:t>
      </w:r>
    </w:p>
    <w:p w14:paraId="19CF5255" w14:textId="4FBB50AF" w:rsidR="003D04B7" w:rsidRPr="005B2354" w:rsidRDefault="005B2354" w:rsidP="005B2354">
      <w:p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5035B9FA" wp14:editId="382C9073">
            <wp:extent cx="4709160" cy="2648903"/>
            <wp:effectExtent l="0" t="0" r="0" b="0"/>
            <wp:docPr id="18244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5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34" cy="26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B3B" w14:textId="4D140AC6" w:rsidR="003D04B7" w:rsidRDefault="005B2354" w:rsidP="005B2354">
      <w:p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14EE2A8B" wp14:editId="6317C38E">
            <wp:extent cx="4682067" cy="2633663"/>
            <wp:effectExtent l="0" t="0" r="4445" b="0"/>
            <wp:docPr id="20866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6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697" cy="26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B8F8" w14:textId="210771F6" w:rsidR="005B2354" w:rsidRDefault="005B2354" w:rsidP="005B2354">
      <w:pPr>
        <w:pStyle w:val="ListParagraph"/>
        <w:numPr>
          <w:ilvl w:val="0"/>
          <w:numId w:val="1"/>
        </w:num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  <w:t>Gestion des exceptions :</w:t>
      </w:r>
    </w:p>
    <w:p w14:paraId="7AA2B9B5" w14:textId="77777777" w:rsidR="005B2354" w:rsidRDefault="005B2354" w:rsidP="005B2354">
      <w:pPr>
        <w:pStyle w:val="ListParagraph"/>
        <w:ind w:left="2160"/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</w:p>
    <w:p w14:paraId="1AFDC22C" w14:textId="07478F3B" w:rsidR="005B2354" w:rsidRDefault="005B2354" w:rsidP="005B2354">
      <w:pPr>
        <w:pStyle w:val="ListParagraph"/>
        <w:ind w:left="2880"/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5F4E6F39" wp14:editId="34A0A069">
            <wp:extent cx="4111419" cy="2316480"/>
            <wp:effectExtent l="0" t="0" r="3810" b="7620"/>
            <wp:docPr id="36948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80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897" cy="23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1A3A" w14:textId="43F09859" w:rsidR="005B2354" w:rsidRDefault="005B2354" w:rsidP="005B2354">
      <w:p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  <w: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  <w:lastRenderedPageBreak/>
        <w:t>Explication :</w:t>
      </w:r>
    </w:p>
    <w:p w14:paraId="37A52858" w14:textId="0DC82D05" w:rsidR="005B2354" w:rsidRPr="00C875B5" w:rsidRDefault="005B235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ab/>
        <w:t xml:space="preserve">Les méthodes </w:t>
      </w:r>
      <w:proofErr w:type="spellStart"/>
      <w:proofErr w:type="gramStart"/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>getInputStream</w:t>
      </w:r>
      <w:proofErr w:type="spellEnd"/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>(</w:t>
      </w:r>
      <w:proofErr w:type="gramEnd"/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 xml:space="preserve">) </w:t>
      </w:r>
      <w:proofErr w:type="spellStart"/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>getOutputStream</w:t>
      </w:r>
      <w:proofErr w:type="spellEnd"/>
      <w:r w:rsidRPr="00C875B5">
        <w:rPr>
          <w:rFonts w:ascii="Bahnschrift" w:hAnsi="Bahnschrift" w:cs="Andalus"/>
          <w:b/>
          <w:bCs/>
          <w:color w:val="auto"/>
          <w:sz w:val="28"/>
          <w:szCs w:val="28"/>
        </w:rPr>
        <w:t>() n’accepte que des octet tous valeur supérieur lance une erreur .</w:t>
      </w:r>
    </w:p>
    <w:sectPr w:rsidR="005B2354" w:rsidRPr="00C875B5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BD7F7" w14:textId="77777777" w:rsidR="00584FBE" w:rsidRPr="00716A34" w:rsidRDefault="00584FBE" w:rsidP="00A66B18">
      <w:pPr>
        <w:spacing w:before="0" w:after="0"/>
      </w:pPr>
      <w:r w:rsidRPr="00716A34">
        <w:separator/>
      </w:r>
    </w:p>
  </w:endnote>
  <w:endnote w:type="continuationSeparator" w:id="0">
    <w:p w14:paraId="6DF3A05D" w14:textId="77777777" w:rsidR="00584FBE" w:rsidRPr="00716A34" w:rsidRDefault="00584FBE" w:rsidP="00A66B18">
      <w:pPr>
        <w:spacing w:before="0" w:after="0"/>
      </w:pPr>
      <w:r w:rsidRPr="00716A3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F9CDD" w14:textId="77777777" w:rsidR="00584FBE" w:rsidRPr="00716A34" w:rsidRDefault="00584FBE" w:rsidP="00A66B18">
      <w:pPr>
        <w:spacing w:before="0" w:after="0"/>
      </w:pPr>
      <w:r w:rsidRPr="00716A34">
        <w:separator/>
      </w:r>
    </w:p>
  </w:footnote>
  <w:footnote w:type="continuationSeparator" w:id="0">
    <w:p w14:paraId="52B597F3" w14:textId="77777777" w:rsidR="00584FBE" w:rsidRPr="00716A34" w:rsidRDefault="00584FBE" w:rsidP="00A66B18">
      <w:pPr>
        <w:spacing w:before="0" w:after="0"/>
      </w:pPr>
      <w:r w:rsidRPr="00716A3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7721"/>
    <w:multiLevelType w:val="hybridMultilevel"/>
    <w:tmpl w:val="3AE60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712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34"/>
    <w:rsid w:val="00083BAA"/>
    <w:rsid w:val="000A67FC"/>
    <w:rsid w:val="0010680C"/>
    <w:rsid w:val="00152B0B"/>
    <w:rsid w:val="001766D6"/>
    <w:rsid w:val="00192419"/>
    <w:rsid w:val="001C270D"/>
    <w:rsid w:val="001D6B6F"/>
    <w:rsid w:val="001E2320"/>
    <w:rsid w:val="00214E28"/>
    <w:rsid w:val="002A326E"/>
    <w:rsid w:val="00352B81"/>
    <w:rsid w:val="00394757"/>
    <w:rsid w:val="003968AE"/>
    <w:rsid w:val="003A0150"/>
    <w:rsid w:val="003D04B7"/>
    <w:rsid w:val="003E24DF"/>
    <w:rsid w:val="0041428F"/>
    <w:rsid w:val="004A2B0D"/>
    <w:rsid w:val="00584FBE"/>
    <w:rsid w:val="005B2354"/>
    <w:rsid w:val="005C2210"/>
    <w:rsid w:val="00602DEF"/>
    <w:rsid w:val="00615018"/>
    <w:rsid w:val="0062123A"/>
    <w:rsid w:val="00646E75"/>
    <w:rsid w:val="006F6F10"/>
    <w:rsid w:val="00716A34"/>
    <w:rsid w:val="00783E79"/>
    <w:rsid w:val="007B5AE8"/>
    <w:rsid w:val="007F5192"/>
    <w:rsid w:val="00831721"/>
    <w:rsid w:val="00841C37"/>
    <w:rsid w:val="00862A0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B63079"/>
    <w:rsid w:val="00B93312"/>
    <w:rsid w:val="00C701F7"/>
    <w:rsid w:val="00C70786"/>
    <w:rsid w:val="00C875B5"/>
    <w:rsid w:val="00D10958"/>
    <w:rsid w:val="00D66593"/>
    <w:rsid w:val="00DE6DA2"/>
    <w:rsid w:val="00DF2D30"/>
    <w:rsid w:val="00E4786A"/>
    <w:rsid w:val="00E525A6"/>
    <w:rsid w:val="00E55D74"/>
    <w:rsid w:val="00E6540C"/>
    <w:rsid w:val="00E76545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615B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  <w:lang w:val="fr-FR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rsid w:val="00716A3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cin\AppData\Local\Microsoft\Office\16.0\DTS\en-US%7b66CC9C0C-70B4-4D08-A698-3E6D3A51B1E8%7d\%7b061C40A3-7147-4CE9-937C-635918F49D36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{061C40A3-7147-4CE9-937C-635918F49D36}tf56348247_win32</Template>
  <TotalTime>0</TotalTime>
  <Pages>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2023-10-13T14:42:00Z</dcterms:created>
  <dcterms:modified xsi:type="dcterms:W3CDTF">2023-10-13T20:39:00Z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