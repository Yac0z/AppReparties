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1A5B7" w14:textId="77777777" w:rsidR="00831721" w:rsidRPr="00716A34" w:rsidRDefault="00831721" w:rsidP="00831721">
      <w:pPr>
        <w:spacing w:before="120" w:after="0"/>
      </w:pPr>
      <w:r w:rsidRPr="00716A34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402B0DF" wp14:editId="66481754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Graphic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8C1DD" id="Graphic 17" o:spid="_x0000_s1026" alt="&quot;&quot;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">
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716A34" w14:paraId="0E5239B3" w14:textId="77777777" w:rsidTr="00A6783B">
        <w:trPr>
          <w:trHeight w:val="270"/>
          <w:jc w:val="center"/>
        </w:trPr>
        <w:tc>
          <w:tcPr>
            <w:tcW w:w="10800" w:type="dxa"/>
          </w:tcPr>
          <w:p w14:paraId="7E1F3571" w14:textId="61C3C031" w:rsidR="00A66B18" w:rsidRPr="00716A34" w:rsidRDefault="00716A34" w:rsidP="00A66B18">
            <w:pPr>
              <w:pStyle w:val="ContactInfo"/>
              <w:rPr>
                <w:rFonts w:ascii="Agency FB" w:hAnsi="Agency FB"/>
                <w:b/>
                <w:bCs/>
                <w:outline/>
                <w:color w:val="009DD9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716A34">
              <w:rPr>
                <w:rFonts w:ascii="Agency FB" w:hAnsi="Agency FB"/>
                <w:b/>
                <w:bCs/>
                <w:outline/>
                <w:color w:val="009DD9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Compte Rendu</w:t>
            </w:r>
          </w:p>
        </w:tc>
      </w:tr>
      <w:tr w:rsidR="00615018" w:rsidRPr="00716A34" w14:paraId="137064F7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037C2F12" w14:textId="35FBEF18" w:rsidR="00A66B18" w:rsidRPr="00716A34" w:rsidRDefault="00716A34" w:rsidP="00716A34">
            <w:pPr>
              <w:pStyle w:val="ContactInfo"/>
            </w:pPr>
            <w:r w:rsidRPr="00716A34">
              <w:t>Tp1 : Développement d’applications réparties</w:t>
            </w:r>
          </w:p>
          <w:p w14:paraId="4E266B01" w14:textId="75E509CB" w:rsidR="003E24DF" w:rsidRPr="00716A34" w:rsidRDefault="00716A34" w:rsidP="00A66B18">
            <w:pPr>
              <w:pStyle w:val="ContactInfo"/>
            </w:pPr>
            <w:r>
              <w:t>Hammami Mouhamed Yassine</w:t>
            </w:r>
          </w:p>
          <w:p w14:paraId="32E3D84F" w14:textId="1DA0D312" w:rsidR="003E24DF" w:rsidRPr="00716A34" w:rsidRDefault="00716A34" w:rsidP="00A66B18">
            <w:pPr>
              <w:pStyle w:val="ContactInfo"/>
            </w:pPr>
            <w:r>
              <w:rPr>
                <w:rStyle w:val="Strong"/>
              </w:rPr>
              <w:t>GLSI3-1C-gp2</w:t>
            </w:r>
          </w:p>
          <w:p w14:paraId="69EE2B75" w14:textId="208BC596" w:rsidR="003E24DF" w:rsidRPr="00716A34" w:rsidRDefault="003E24DF" w:rsidP="00A66B18">
            <w:pPr>
              <w:pStyle w:val="ContactInfo"/>
            </w:pPr>
          </w:p>
          <w:p w14:paraId="710622C2" w14:textId="7F0B3C7B" w:rsidR="003E24DF" w:rsidRPr="00716A34" w:rsidRDefault="003E24DF" w:rsidP="00A66B18">
            <w:pPr>
              <w:pStyle w:val="ContactInfo"/>
              <w:rPr>
                <w:color w:val="000000" w:themeColor="text1"/>
              </w:rPr>
            </w:pPr>
          </w:p>
        </w:tc>
      </w:tr>
    </w:tbl>
    <w:p w14:paraId="59DE0E34" w14:textId="77777777" w:rsidR="00A66B18" w:rsidRPr="00716A34" w:rsidRDefault="00A66B18" w:rsidP="00716A34">
      <w:pPr>
        <w:ind w:left="0"/>
      </w:pPr>
    </w:p>
    <w:p w14:paraId="36D3BCC1" w14:textId="5B7BD0A2" w:rsidR="00A66B18" w:rsidRPr="00716A34" w:rsidRDefault="00716A34" w:rsidP="00A66B18">
      <w:pPr>
        <w:pStyle w:val="Recipient"/>
        <w:rPr>
          <w:sz w:val="36"/>
          <w:szCs w:val="36"/>
        </w:rPr>
      </w:pPr>
      <w:r w:rsidRPr="00716A34">
        <w:rPr>
          <w:sz w:val="36"/>
          <w:szCs w:val="36"/>
        </w:rPr>
        <w:t>Environnement de travail :</w:t>
      </w:r>
    </w:p>
    <w:p w14:paraId="73FD061C" w14:textId="59C983C6" w:rsidR="00A66B18" w:rsidRDefault="00716A34" w:rsidP="00716A3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L’éditeur du </w:t>
      </w:r>
      <w:proofErr w:type="spellStart"/>
      <w:r>
        <w:rPr>
          <w:color w:val="000000" w:themeColor="text1"/>
        </w:rPr>
        <w:t>text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VSCode</w:t>
      </w:r>
      <w:proofErr w:type="spellEnd"/>
      <w:r>
        <w:rPr>
          <w:color w:val="000000" w:themeColor="text1"/>
        </w:rPr>
        <w:t xml:space="preserve"> + Java Extension pack :</w:t>
      </w:r>
    </w:p>
    <w:p w14:paraId="24100654" w14:textId="43EF3851" w:rsidR="00841C37" w:rsidRDefault="00716A34" w:rsidP="00AC79A1">
      <w:pPr>
        <w:ind w:left="2520"/>
        <w:rPr>
          <w:color w:val="000000" w:themeColor="text1"/>
        </w:rPr>
      </w:pPr>
      <w:r>
        <w:rPr>
          <w:noProof/>
        </w:rPr>
        <w:drawing>
          <wp:inline distT="0" distB="0" distL="0" distR="0" wp14:anchorId="13A84A53" wp14:editId="19930835">
            <wp:extent cx="811530" cy="541020"/>
            <wp:effectExtent l="0" t="0" r="7620" b="0"/>
            <wp:docPr id="567132866" name="Picture 1" descr="Visual Studio Code 1.71 is out with merge editor improvements and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1.71 is out with merge editor improvements and mo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6B980830" wp14:editId="77E63EDB">
            <wp:extent cx="2314169" cy="687510"/>
            <wp:effectExtent l="0" t="0" r="0" b="0"/>
            <wp:docPr id="1513011463" name="Picture 2" descr="Visual Studio Code Java y Extensiones - Arquitectura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Code Java y Extensiones - Arquitectura Jav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503" cy="6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FCBA" w14:textId="6ADFBAD9" w:rsidR="00841C37" w:rsidRPr="00841C37" w:rsidRDefault="00841C37" w:rsidP="00841C3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41C37">
        <w:rPr>
          <w:color w:val="000000" w:themeColor="text1"/>
        </w:rPr>
        <w:t>Structure de Projet :</w:t>
      </w:r>
    </w:p>
    <w:p w14:paraId="60E391F8" w14:textId="3FAF4167" w:rsidR="00841C37" w:rsidRDefault="00DB733A" w:rsidP="00841C37">
      <w:pPr>
        <w:pStyle w:val="ListParagraph"/>
        <w:ind w:left="2880"/>
        <w:rPr>
          <w:color w:val="000000" w:themeColor="text1"/>
        </w:rPr>
      </w:pPr>
      <w:r>
        <w:rPr>
          <w:noProof/>
        </w:rPr>
        <w:drawing>
          <wp:inline distT="0" distB="0" distL="0" distR="0" wp14:anchorId="416CEECD" wp14:editId="6A75D8D6">
            <wp:extent cx="1717287" cy="1994535"/>
            <wp:effectExtent l="0" t="0" r="0" b="5715"/>
            <wp:docPr id="186708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88931" name=""/>
                    <pic:cNvPicPr/>
                  </pic:nvPicPr>
                  <pic:blipFill rotWithShape="1">
                    <a:blip r:embed="rId12"/>
                    <a:srcRect l="58283" t="7906" r="16664" b="40364"/>
                    <a:stretch/>
                  </pic:blipFill>
                  <pic:spPr bwMode="auto">
                    <a:xfrm>
                      <a:off x="0" y="0"/>
                      <a:ext cx="1718138" cy="199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47E7" w14:textId="77777777" w:rsidR="003968AE" w:rsidRDefault="003968AE" w:rsidP="00841C37">
      <w:pPr>
        <w:pStyle w:val="ListParagraph"/>
        <w:ind w:left="2880"/>
        <w:rPr>
          <w:color w:val="000000" w:themeColor="text1"/>
        </w:rPr>
      </w:pPr>
    </w:p>
    <w:p w14:paraId="41DAA472" w14:textId="07161FCC" w:rsidR="00B700CF" w:rsidRPr="00DB733A" w:rsidRDefault="00B700CF" w:rsidP="00B700CF">
      <w:pPr>
        <w:pStyle w:val="ListParagraph"/>
        <w:numPr>
          <w:ilvl w:val="0"/>
          <w:numId w:val="1"/>
        </w:numPr>
        <w:shd w:val="clear" w:color="auto" w:fill="F0F0F0"/>
        <w:spacing w:before="0" w:after="0" w:line="360" w:lineRule="atLeast"/>
        <w:ind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700CF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E</w:t>
      </w:r>
      <w:r w:rsidRPr="00B700CF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x1</w:t>
      </w:r>
    </w:p>
    <w:p w14:paraId="0BD2A8CB" w14:textId="1D409A99" w:rsidR="00DB733A" w:rsidRDefault="00DB733A" w:rsidP="00DB733A">
      <w:pPr>
        <w:pStyle w:val="ListParagraph"/>
        <w:shd w:val="clear" w:color="auto" w:fill="F0F0F0"/>
        <w:spacing w:before="0" w:after="0" w:line="360" w:lineRule="atLeast"/>
        <w:ind w:left="2160" w:right="0"/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</w:pPr>
      <w:r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Server.java</w:t>
      </w:r>
    </w:p>
    <w:p w14:paraId="532B9745" w14:textId="77777777" w:rsidR="00DB733A" w:rsidRPr="00A94E73" w:rsidRDefault="00DB733A" w:rsidP="00DB733A">
      <w:pPr>
        <w:pStyle w:val="ListParagraph"/>
        <w:shd w:val="clear" w:color="auto" w:fill="F0F0F0"/>
        <w:spacing w:before="0" w:after="0" w:line="360" w:lineRule="atLeast"/>
        <w:ind w:left="216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u w:val="words"/>
          <w:lang w:eastAsia="en-US"/>
        </w:rPr>
      </w:pPr>
    </w:p>
    <w:p w14:paraId="2C7D1B5C" w14:textId="0AFA6D9F" w:rsidR="003968AE" w:rsidRPr="003834C6" w:rsidRDefault="003968AE" w:rsidP="00B700CF">
      <w:pPr>
        <w:pStyle w:val="ListParagraph"/>
        <w:ind w:left="2160"/>
        <w:rPr>
          <w:b/>
          <w:bCs/>
          <w:color w:val="000000" w:themeColor="text1"/>
        </w:rPr>
      </w:pPr>
    </w:p>
    <w:p w14:paraId="3C9EAC56" w14:textId="0B9063C3" w:rsidR="003968AE" w:rsidRDefault="003968AE" w:rsidP="003968AE">
      <w:pPr>
        <w:ind w:left="1440" w:firstLine="720"/>
        <w:rPr>
          <w:b/>
          <w:bCs/>
          <w:color w:val="000000" w:themeColor="text1"/>
        </w:rPr>
      </w:pPr>
    </w:p>
    <w:p w14:paraId="67271212" w14:textId="39F4FF0D" w:rsidR="000A17FB" w:rsidRDefault="00B700CF" w:rsidP="00B700CF">
      <w:pPr>
        <w:rPr>
          <w:b/>
          <w:bCs/>
          <w:color w:val="000000" w:themeColor="text1"/>
        </w:rPr>
      </w:pPr>
      <w:r w:rsidRPr="00B700CF">
        <w:rPr>
          <w:b/>
          <w:bCs/>
          <w:color w:val="000000" w:themeColor="text1"/>
        </w:rPr>
        <w:sym w:font="Wingdings" w:char="F0E0"/>
      </w:r>
      <w:r>
        <w:rPr>
          <w:b/>
          <w:bCs/>
          <w:color w:val="000000" w:themeColor="text1"/>
        </w:rPr>
        <w:t xml:space="preserve">Dans la boucle </w:t>
      </w:r>
      <w:proofErr w:type="spellStart"/>
      <w:r>
        <w:rPr>
          <w:b/>
          <w:bCs/>
          <w:color w:val="000000" w:themeColor="text1"/>
        </w:rPr>
        <w:t>while</w:t>
      </w:r>
      <w:proofErr w:type="spellEnd"/>
      <w:r>
        <w:rPr>
          <w:b/>
          <w:bCs/>
          <w:color w:val="000000" w:themeColor="text1"/>
        </w:rPr>
        <w:t xml:space="preserve"> on accepte et on lance les processus qui implémentent l’interface </w:t>
      </w:r>
      <w:proofErr w:type="spellStart"/>
      <w:r>
        <w:rPr>
          <w:b/>
          <w:bCs/>
          <w:color w:val="000000" w:themeColor="text1"/>
        </w:rPr>
        <w:t>Runnable</w:t>
      </w:r>
      <w:proofErr w:type="spellEnd"/>
      <w:r>
        <w:rPr>
          <w:b/>
          <w:bCs/>
          <w:color w:val="000000" w:themeColor="text1"/>
        </w:rPr>
        <w:t xml:space="preserve"> avec la méthode </w:t>
      </w:r>
      <w:proofErr w:type="gramStart"/>
      <w:r>
        <w:rPr>
          <w:b/>
          <w:bCs/>
          <w:color w:val="000000" w:themeColor="text1"/>
        </w:rPr>
        <w:t>start(</w:t>
      </w:r>
      <w:proofErr w:type="gramEnd"/>
      <w:r>
        <w:rPr>
          <w:b/>
          <w:bCs/>
          <w:color w:val="000000" w:themeColor="text1"/>
        </w:rPr>
        <w:t>) .</w:t>
      </w:r>
    </w:p>
    <w:p w14:paraId="62C26C66" w14:textId="77777777" w:rsidR="006B5F8E" w:rsidRDefault="006B5F8E" w:rsidP="00B700CF">
      <w:pPr>
        <w:rPr>
          <w:b/>
          <w:bCs/>
          <w:color w:val="000000" w:themeColor="text1"/>
        </w:rPr>
      </w:pPr>
    </w:p>
    <w:p w14:paraId="4C266E39" w14:textId="77777777" w:rsidR="006B5F8E" w:rsidRDefault="006B5F8E" w:rsidP="00B700CF">
      <w:pPr>
        <w:rPr>
          <w:b/>
          <w:bCs/>
          <w:color w:val="000000" w:themeColor="text1"/>
        </w:rPr>
      </w:pPr>
    </w:p>
    <w:p w14:paraId="595287D7" w14:textId="77777777" w:rsidR="006B5F8E" w:rsidRDefault="006B5F8E" w:rsidP="00B700CF">
      <w:pPr>
        <w:rPr>
          <w:b/>
          <w:bCs/>
          <w:color w:val="000000" w:themeColor="text1"/>
        </w:rPr>
      </w:pPr>
    </w:p>
    <w:p w14:paraId="77BA9179" w14:textId="77777777" w:rsidR="006B5F8E" w:rsidRDefault="006B5F8E" w:rsidP="00B700CF">
      <w:pPr>
        <w:rPr>
          <w:b/>
          <w:bCs/>
          <w:color w:val="000000" w:themeColor="text1"/>
        </w:rPr>
      </w:pPr>
    </w:p>
    <w:p w14:paraId="021F67D6" w14:textId="77777777" w:rsidR="006B5F8E" w:rsidRDefault="006B5F8E" w:rsidP="00B700CF">
      <w:pPr>
        <w:rPr>
          <w:b/>
          <w:bCs/>
          <w:color w:val="000000" w:themeColor="text1"/>
        </w:rPr>
      </w:pPr>
    </w:p>
    <w:p w14:paraId="505E1C22" w14:textId="77777777" w:rsidR="006B5F8E" w:rsidRDefault="006B5F8E" w:rsidP="00B700CF">
      <w:pPr>
        <w:rPr>
          <w:b/>
          <w:bCs/>
          <w:color w:val="000000" w:themeColor="text1"/>
        </w:rPr>
      </w:pPr>
    </w:p>
    <w:p w14:paraId="7B86A7F7" w14:textId="353C7A3D" w:rsidR="00BF61B0" w:rsidRDefault="003968AE" w:rsidP="00BF61B0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3834C6">
        <w:rPr>
          <w:b/>
          <w:bCs/>
          <w:color w:val="000000" w:themeColor="text1"/>
        </w:rPr>
        <w:t>Client.java</w:t>
      </w:r>
    </w:p>
    <w:p w14:paraId="2CFB90CE" w14:textId="25073D67" w:rsidR="00BF61B0" w:rsidRDefault="006B5F8E" w:rsidP="00BF61B0">
      <w:pPr>
        <w:ind w:left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A0DF787" wp14:editId="0DF8DD5B">
            <wp:extent cx="6858000" cy="5794375"/>
            <wp:effectExtent l="0" t="0" r="0" b="0"/>
            <wp:docPr id="31320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764F" w14:textId="286F85BF" w:rsidR="006B5F8E" w:rsidRDefault="006B5F8E" w:rsidP="00BF61B0">
      <w:pPr>
        <w:ind w:left="0"/>
        <w:rPr>
          <w:b/>
          <w:bCs/>
          <w:color w:val="000000" w:themeColor="text1"/>
        </w:rPr>
      </w:pPr>
      <w:r w:rsidRPr="006B5F8E">
        <w:rPr>
          <w:b/>
          <w:bCs/>
          <w:color w:val="000000" w:themeColor="text1"/>
        </w:rPr>
        <w:sym w:font="Wingdings" w:char="F0E0"/>
      </w:r>
      <w:r>
        <w:rPr>
          <w:b/>
          <w:bCs/>
          <w:color w:val="000000" w:themeColor="text1"/>
        </w:rPr>
        <w:t xml:space="preserve">Lancement 10 processus pour tester le </w:t>
      </w:r>
      <w:r w:rsidR="009E2456">
        <w:rPr>
          <w:b/>
          <w:bCs/>
          <w:color w:val="000000" w:themeColor="text1"/>
        </w:rPr>
        <w:t>multithreading.</w:t>
      </w:r>
      <w:r>
        <w:rPr>
          <w:b/>
          <w:bCs/>
          <w:color w:val="000000" w:themeColor="text1"/>
        </w:rPr>
        <w:t xml:space="preserve"> </w:t>
      </w:r>
    </w:p>
    <w:p w14:paraId="04E6445E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00C10B4E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61932C71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7DEE8497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36499F0F" w14:textId="77777777" w:rsidR="006B5F8E" w:rsidRDefault="006B5F8E" w:rsidP="00BF61B0">
      <w:pPr>
        <w:ind w:left="0"/>
        <w:rPr>
          <w:b/>
          <w:bCs/>
          <w:color w:val="000000" w:themeColor="text1"/>
        </w:rPr>
      </w:pPr>
    </w:p>
    <w:p w14:paraId="444AA4CB" w14:textId="77777777" w:rsidR="006B5F8E" w:rsidRPr="00BF61B0" w:rsidRDefault="006B5F8E" w:rsidP="00BF61B0">
      <w:pPr>
        <w:ind w:left="0"/>
        <w:rPr>
          <w:b/>
          <w:bCs/>
          <w:color w:val="000000" w:themeColor="text1"/>
        </w:rPr>
      </w:pPr>
    </w:p>
    <w:p w14:paraId="35EAA3C8" w14:textId="6D2038C1" w:rsidR="005605F7" w:rsidRDefault="0037042D" w:rsidP="0037042D">
      <w:pPr>
        <w:pStyle w:val="ListParagraph"/>
        <w:numPr>
          <w:ilvl w:val="0"/>
          <w:numId w:val="1"/>
        </w:numPr>
        <w:rPr>
          <w:rFonts w:ascii="Andalus" w:hAnsi="Andalus" w:cs="Andalus"/>
          <w:b/>
          <w:bCs/>
          <w:color w:val="auto"/>
        </w:rPr>
      </w:pPr>
      <w:r>
        <w:rPr>
          <w:rFonts w:ascii="Andalus" w:hAnsi="Andalus" w:cs="Andalus"/>
          <w:b/>
          <w:bCs/>
          <w:color w:val="auto"/>
        </w:rPr>
        <w:t>ClientProcess.java</w:t>
      </w:r>
    </w:p>
    <w:p w14:paraId="35DC16AE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x1.</w:t>
      </w:r>
      <w:r w:rsidRPr="006B5F8E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1.</w:t>
      </w:r>
      <w:r w:rsidRPr="006B5F8E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C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lient</w:t>
      </w:r>
      <w:r w:rsidRPr="006B5F8E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575EE188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DFF13D1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DA82AF7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java.io.IOException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7853140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BBF574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6839E92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2674359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E8F6DFF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F7BA01D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4BA2F28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6B5F8E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6B5F8E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</w:t>
      </w:r>
      <w:r w:rsidRPr="006B5F8E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55AFFB54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6B5F8E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throws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5B49B1A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for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int</w:t>
      </w:r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&lt;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10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3530982D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Socket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localhost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244AC7A6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cltInput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3D9E1DA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clientIsr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cltInput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8BA4B07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clientIsr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5DDD156C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6B5F8E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058BADD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cltOutput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A98261B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6B5F8E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19FACB54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pw</w:t>
      </w:r>
      <w:r w:rsidRPr="006B5F8E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cltOutput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6B5F8E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4557101C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6B5F8E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3811DDA9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pw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proofErr w:type="gram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Eco pour Client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));</w:t>
      </w:r>
    </w:p>
    <w:p w14:paraId="20716DEB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client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a</w:t>
      </w:r>
      <w:proofErr w:type="gramEnd"/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envoye</w:t>
      </w:r>
      <w:proofErr w:type="spellEnd"/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9999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));</w:t>
      </w:r>
    </w:p>
    <w:p w14:paraId="3A929BD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response server pour client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= </w:t>
      </w:r>
      <w:r w:rsidRPr="006B5F8E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6B5F8E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());</w:t>
      </w:r>
    </w:p>
    <w:p w14:paraId="2570C41F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6B5F8E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6B5F8E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220A443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694A97B9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6DAB77EF" w14:textId="77777777" w:rsidR="006B5F8E" w:rsidRPr="006B5F8E" w:rsidRDefault="006B5F8E" w:rsidP="006B5F8E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6B5F8E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20F4A7DF" w14:textId="77777777" w:rsidR="006B5F8E" w:rsidRPr="006B5F8E" w:rsidRDefault="006B5F8E" w:rsidP="006B5F8E">
      <w:pPr>
        <w:pStyle w:val="ListParagraph"/>
        <w:rPr>
          <w:rFonts w:ascii="Andalus" w:hAnsi="Andalus" w:cs="Andalus"/>
          <w:b/>
          <w:bCs/>
          <w:color w:val="auto"/>
        </w:rPr>
      </w:pPr>
    </w:p>
    <w:p w14:paraId="3FD67288" w14:textId="77777777" w:rsidR="006B5F8E" w:rsidRPr="006B5F8E" w:rsidRDefault="006B5F8E" w:rsidP="006B5F8E">
      <w:pPr>
        <w:rPr>
          <w:rFonts w:ascii="Andalus" w:hAnsi="Andalus" w:cs="Andalus"/>
          <w:b/>
          <w:bCs/>
          <w:color w:val="auto"/>
        </w:rPr>
      </w:pPr>
    </w:p>
    <w:p w14:paraId="4C2D7545" w14:textId="6D7EE074" w:rsidR="00002D8B" w:rsidRPr="00002D8B" w:rsidRDefault="000A17FB" w:rsidP="00002D8B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3F940AFF" w14:textId="77777777" w:rsidR="00602DEF" w:rsidRDefault="00602DEF" w:rsidP="003968AE">
      <w:pPr>
        <w:pStyle w:val="ListParagraph"/>
        <w:ind w:left="2160"/>
        <w:rPr>
          <w:color w:val="000000" w:themeColor="text1"/>
        </w:rPr>
      </w:pPr>
    </w:p>
    <w:p w14:paraId="17E4BCD8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112C1692" w14:textId="4ADFB4F5" w:rsidR="000A17FB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i/>
          <w:iCs/>
          <w:color w:val="000000" w:themeColor="text1"/>
        </w:rPr>
        <w:tab/>
      </w:r>
      <w:r w:rsidRPr="006B5F8E">
        <w:rPr>
          <w:b/>
          <w:bCs/>
          <w:i/>
          <w:iCs/>
          <w:color w:val="000000" w:themeColor="text1"/>
          <w:sz w:val="32"/>
          <w:szCs w:val="24"/>
        </w:rPr>
        <w:t>Exécution :</w:t>
      </w:r>
    </w:p>
    <w:p w14:paraId="62C4FF71" w14:textId="7C3F7595" w:rsidR="006B5F8E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b/>
          <w:bCs/>
          <w:i/>
          <w:iCs/>
          <w:color w:val="000000" w:themeColor="text1"/>
          <w:sz w:val="32"/>
          <w:szCs w:val="24"/>
        </w:rPr>
        <w:t>Server</w:t>
      </w:r>
    </w:p>
    <w:p w14:paraId="60EC4595" w14:textId="037B4ABE" w:rsidR="006B5F8E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noProof/>
        </w:rPr>
        <w:drawing>
          <wp:inline distT="0" distB="0" distL="0" distR="0" wp14:anchorId="2BEF0728" wp14:editId="6F392EF5">
            <wp:extent cx="3365927" cy="507637"/>
            <wp:effectExtent l="0" t="0" r="6350" b="6985"/>
            <wp:docPr id="9277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34522" name=""/>
                    <pic:cNvPicPr/>
                  </pic:nvPicPr>
                  <pic:blipFill rotWithShape="1">
                    <a:blip r:embed="rId14"/>
                    <a:srcRect l="47785" t="25889" r="3068" b="60934"/>
                    <a:stretch/>
                  </pic:blipFill>
                  <pic:spPr bwMode="auto">
                    <a:xfrm>
                      <a:off x="0" y="0"/>
                      <a:ext cx="3370494" cy="50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FACEB" w14:textId="179F3D0D" w:rsidR="00BF5874" w:rsidRDefault="00BF5874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noProof/>
        </w:rPr>
        <w:drawing>
          <wp:inline distT="0" distB="0" distL="0" distR="0" wp14:anchorId="52F5D09F" wp14:editId="17A12E4B">
            <wp:extent cx="1860480" cy="3399790"/>
            <wp:effectExtent l="0" t="0" r="6985" b="0"/>
            <wp:docPr id="94443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35675" name=""/>
                    <pic:cNvPicPr/>
                  </pic:nvPicPr>
                  <pic:blipFill rotWithShape="1">
                    <a:blip r:embed="rId15"/>
                    <a:srcRect l="47719" t="9152" r="25142" b="2684"/>
                    <a:stretch/>
                  </pic:blipFill>
                  <pic:spPr bwMode="auto">
                    <a:xfrm>
                      <a:off x="0" y="0"/>
                      <a:ext cx="1861152" cy="340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31F4" w14:textId="6B0D7C88" w:rsidR="006B5F8E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b/>
          <w:bCs/>
          <w:i/>
          <w:iCs/>
          <w:color w:val="000000" w:themeColor="text1"/>
          <w:sz w:val="32"/>
          <w:szCs w:val="24"/>
        </w:rPr>
        <w:t>Client</w:t>
      </w:r>
      <w:r w:rsidR="00BF5874">
        <w:rPr>
          <w:b/>
          <w:bCs/>
          <w:i/>
          <w:iCs/>
          <w:color w:val="000000" w:themeColor="text1"/>
          <w:sz w:val="32"/>
          <w:szCs w:val="24"/>
        </w:rPr>
        <w:t> :</w:t>
      </w:r>
    </w:p>
    <w:p w14:paraId="6D999059" w14:textId="7442D2A1" w:rsidR="00BF5874" w:rsidRDefault="00BF5874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42976BF7" wp14:editId="089E3620">
            <wp:extent cx="3135630" cy="2080291"/>
            <wp:effectExtent l="0" t="0" r="7620" b="0"/>
            <wp:docPr id="195928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5632" name=""/>
                    <pic:cNvPicPr/>
                  </pic:nvPicPr>
                  <pic:blipFill rotWithShape="1">
                    <a:blip r:embed="rId16"/>
                    <a:srcRect l="48480" t="27665" r="5779" b="18386"/>
                    <a:stretch/>
                  </pic:blipFill>
                  <pic:spPr bwMode="auto">
                    <a:xfrm>
                      <a:off x="0" y="0"/>
                      <a:ext cx="3136916" cy="208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63597" w14:textId="77777777" w:rsidR="006B5F8E" w:rsidRDefault="006B5F8E" w:rsidP="006B5F8E">
      <w:pPr>
        <w:ind w:left="0"/>
        <w:rPr>
          <w:b/>
          <w:bCs/>
          <w:i/>
          <w:iCs/>
          <w:color w:val="000000" w:themeColor="text1"/>
          <w:sz w:val="32"/>
          <w:szCs w:val="24"/>
        </w:rPr>
      </w:pPr>
    </w:p>
    <w:p w14:paraId="5F5D881C" w14:textId="2AB2A21F" w:rsidR="006B5F8E" w:rsidRDefault="00002E97" w:rsidP="006B5F8E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Méthode</w:t>
      </w:r>
      <w:r w:rsidR="00E622BB">
        <w:rPr>
          <w:b/>
          <w:bCs/>
          <w:i/>
          <w:iCs/>
          <w:color w:val="000000" w:themeColor="text1"/>
        </w:rPr>
        <w:t xml:space="preserve"> 2 (seulement deux classes)</w:t>
      </w:r>
      <w:r>
        <w:rPr>
          <w:b/>
          <w:bCs/>
          <w:i/>
          <w:iCs/>
          <w:color w:val="000000" w:themeColor="text1"/>
        </w:rPr>
        <w:t> :</w:t>
      </w:r>
    </w:p>
    <w:p w14:paraId="4F324B57" w14:textId="4D0593E3" w:rsidR="00002E97" w:rsidRDefault="00002E97" w:rsidP="006B5F8E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 xml:space="preserve">NB : Il n’y a pas de changement dans la class Client.java </w:t>
      </w:r>
    </w:p>
    <w:p w14:paraId="59683A54" w14:textId="09B2AA44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Server.java :</w:t>
      </w:r>
    </w:p>
    <w:p w14:paraId="77949112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x1.</w:t>
      </w:r>
      <w:r w:rsidRPr="00002E97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2.</w:t>
      </w:r>
      <w:r w:rsidRPr="00002E97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S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erver</w:t>
      </w:r>
      <w:r w:rsidRPr="00002E97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98E522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3F38542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04BE09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java.io.IOException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9F3A964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3B6456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292809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095B6BA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33DE73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java.net.ServerSocket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8DC2B5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1781DF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823949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Server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4808D76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163C3CC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FF42DC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ServerSocket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ServerSocket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 {</w:t>
      </w:r>
    </w:p>
    <w:p w14:paraId="758E0250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En attente de client...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63FBA608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481D5B32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while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002E97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2940624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serviceSocket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accept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6074B2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Un nouveau client est connecté 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00DC1A8D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ClientProcess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serviceSocket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6F349D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E64CD4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>      }</w:t>
      </w:r>
    </w:p>
    <w:p w14:paraId="4C23A15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}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0DF0D9C4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printStackTrace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BDEDF82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60317DFA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5BAD47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4B766BC4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9112C6D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42E20C7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75060EC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ClientProcess</w:t>
      </w:r>
      <w:proofErr w:type="spellEnd"/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002E97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047182F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11BA310C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EF861B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socket) {</w:t>
      </w:r>
    </w:p>
    <w:p w14:paraId="09CA7B56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super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7EA466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socket;</w:t>
      </w:r>
    </w:p>
    <w:p w14:paraId="319B545A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2EFFDB5C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88F2A0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@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Override</w:t>
      </w:r>
    </w:p>
    <w:p w14:paraId="174BD43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5319FA81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Client Process </w:t>
      </w:r>
      <w:proofErr w:type="spellStart"/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en</w:t>
      </w:r>
      <w:proofErr w:type="spellEnd"/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execution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26AC189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3338C1C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clpInput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36FF15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reader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clpInput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889CFCD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(reader);</w:t>
      </w:r>
    </w:p>
    <w:p w14:paraId="79F5AC5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60E22ACC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clpOutput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F90CB2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proofErr w:type="spellEnd"/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clpOutput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002E97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50CF228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56BD907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 xml:space="preserve">// int input =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clpInput.read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();</w:t>
      </w:r>
    </w:p>
    <w:p w14:paraId="0571A86E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req</w:t>
      </w:r>
      <w:r w:rsidRPr="00002E97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45730FD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req: 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req);</w:t>
      </w:r>
    </w:p>
    <w:p w14:paraId="4FFF607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(req </w:t>
      </w:r>
      <w:r w:rsidRPr="00002E97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:</w:t>
      </w:r>
      <w:proofErr w:type="spellStart"/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Validé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3253138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client is done</w:t>
      </w:r>
      <w:r w:rsidRPr="00002E97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4DDDF5A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 xml:space="preserve">//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System.out.println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("input: " + input);</w:t>
      </w:r>
    </w:p>
    <w:p w14:paraId="1ECE4767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System.out.println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("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Resutat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envoyé"</w:t>
      </w:r>
      <w:proofErr w:type="gram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);</w:t>
      </w:r>
      <w:proofErr w:type="gramEnd"/>
    </w:p>
    <w:p w14:paraId="6A960DBC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1999E4E7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3FEF323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}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5665EF3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002E97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printStackTrace</w:t>
      </w:r>
      <w:proofErr w:type="spellEnd"/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();</w:t>
      </w:r>
    </w:p>
    <w:p w14:paraId="1F98357B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lastRenderedPageBreak/>
        <w:t>    }</w:t>
      </w:r>
    </w:p>
    <w:p w14:paraId="2D48713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  }</w:t>
      </w:r>
    </w:p>
    <w:p w14:paraId="4F2D5541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192C7083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lancement du server qui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implemente</w:t>
      </w:r>
      <w:proofErr w:type="spellEnd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l'interface </w:t>
      </w:r>
      <w:proofErr w:type="spellStart"/>
      <w:r w:rsidRPr="00002E97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Runnable</w:t>
      </w:r>
      <w:proofErr w:type="spellEnd"/>
    </w:p>
    <w:p w14:paraId="58E51985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002E97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6810EB8A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002E97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</w:t>
      </w: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Start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).</w:t>
      </w:r>
      <w:r w:rsidRPr="00002E97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gramEnd"/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C29005F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7C002449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002E97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2C7CF464" w14:textId="77777777" w:rsidR="00002E97" w:rsidRPr="00002E97" w:rsidRDefault="00002E97" w:rsidP="00002E97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2DAE653" w14:textId="77777777" w:rsidR="00002E97" w:rsidRPr="00DB733A" w:rsidRDefault="00002E97" w:rsidP="00002E97">
      <w:pPr>
        <w:ind w:left="0"/>
        <w:rPr>
          <w:b/>
          <w:bCs/>
          <w:i/>
          <w:iCs/>
          <w:color w:val="000000" w:themeColor="text1"/>
          <w:lang w:val="en-US"/>
        </w:rPr>
      </w:pPr>
    </w:p>
    <w:p w14:paraId="77D57B92" w14:textId="77777777" w:rsidR="00002E97" w:rsidRPr="00DB733A" w:rsidRDefault="00002E97" w:rsidP="00002E97">
      <w:pPr>
        <w:ind w:left="0"/>
        <w:rPr>
          <w:b/>
          <w:bCs/>
          <w:i/>
          <w:iCs/>
          <w:color w:val="000000" w:themeColor="text1"/>
          <w:lang w:val="en-US"/>
        </w:rPr>
      </w:pPr>
    </w:p>
    <w:p w14:paraId="1C2145DC" w14:textId="009C2786" w:rsidR="00002E97" w:rsidRPr="00DB733A" w:rsidRDefault="00002E97" w:rsidP="00002E97">
      <w:pPr>
        <w:ind w:left="0"/>
        <w:rPr>
          <w:b/>
          <w:bCs/>
          <w:i/>
          <w:iCs/>
          <w:color w:val="000000" w:themeColor="text1"/>
          <w:lang w:val="en-US"/>
        </w:rPr>
      </w:pPr>
      <w:proofErr w:type="spellStart"/>
      <w:proofErr w:type="gramStart"/>
      <w:r w:rsidRPr="00DB733A">
        <w:rPr>
          <w:b/>
          <w:bCs/>
          <w:i/>
          <w:iCs/>
          <w:color w:val="000000" w:themeColor="text1"/>
          <w:lang w:val="en-US"/>
        </w:rPr>
        <w:t>Exécution</w:t>
      </w:r>
      <w:proofErr w:type="spellEnd"/>
      <w:r w:rsidRPr="00DB733A">
        <w:rPr>
          <w:b/>
          <w:bCs/>
          <w:i/>
          <w:iCs/>
          <w:color w:val="000000" w:themeColor="text1"/>
          <w:lang w:val="en-US"/>
        </w:rPr>
        <w:t> :</w:t>
      </w:r>
      <w:proofErr w:type="gramEnd"/>
    </w:p>
    <w:p w14:paraId="318106A7" w14:textId="622A3DFE" w:rsidR="00002E97" w:rsidRPr="00DB733A" w:rsidRDefault="00002E97" w:rsidP="00002E97">
      <w:pPr>
        <w:ind w:left="0"/>
        <w:rPr>
          <w:b/>
          <w:bCs/>
          <w:i/>
          <w:iCs/>
          <w:color w:val="000000" w:themeColor="text1"/>
          <w:lang w:val="en-US"/>
        </w:rPr>
      </w:pPr>
      <w:proofErr w:type="gramStart"/>
      <w:r w:rsidRPr="00DB733A">
        <w:rPr>
          <w:b/>
          <w:bCs/>
          <w:i/>
          <w:iCs/>
          <w:color w:val="000000" w:themeColor="text1"/>
          <w:lang w:val="en-US"/>
        </w:rPr>
        <w:t>Server :</w:t>
      </w:r>
      <w:proofErr w:type="gramEnd"/>
    </w:p>
    <w:p w14:paraId="5295B927" w14:textId="05A427CF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0597E2C8" wp14:editId="2F3BEC1A">
            <wp:extent cx="3123195" cy="3157220"/>
            <wp:effectExtent l="0" t="0" r="1270" b="5080"/>
            <wp:docPr id="32506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60434" name=""/>
                    <pic:cNvPicPr/>
                  </pic:nvPicPr>
                  <pic:blipFill rotWithShape="1">
                    <a:blip r:embed="rId17"/>
                    <a:srcRect l="47937" t="14640" r="6501" b="3476"/>
                    <a:stretch/>
                  </pic:blipFill>
                  <pic:spPr bwMode="auto">
                    <a:xfrm>
                      <a:off x="0" y="0"/>
                      <a:ext cx="3124676" cy="315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49CC5" w14:textId="782D1C26" w:rsidR="00002E97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>Client :</w:t>
      </w:r>
    </w:p>
    <w:p w14:paraId="41D401A6" w14:textId="52866144" w:rsidR="00002E97" w:rsidRPr="006B5F8E" w:rsidRDefault="00002E97" w:rsidP="00002E97">
      <w:pPr>
        <w:ind w:left="0"/>
        <w:rPr>
          <w:b/>
          <w:bCs/>
          <w:i/>
          <w:i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84E4AB1" wp14:editId="55E7500B">
            <wp:extent cx="3156585" cy="2198914"/>
            <wp:effectExtent l="0" t="0" r="5715" b="0"/>
            <wp:docPr id="26557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6595" name=""/>
                    <pic:cNvPicPr/>
                  </pic:nvPicPr>
                  <pic:blipFill rotWithShape="1">
                    <a:blip r:embed="rId18"/>
                    <a:srcRect l="47778" t="27655" r="6190" b="15339"/>
                    <a:stretch/>
                  </pic:blipFill>
                  <pic:spPr bwMode="auto">
                    <a:xfrm>
                      <a:off x="0" y="0"/>
                      <a:ext cx="3156857" cy="219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90D3" w14:textId="77777777" w:rsidR="00002E97" w:rsidRDefault="00002E97" w:rsidP="003968AE">
      <w:pPr>
        <w:pStyle w:val="ListParagraph"/>
        <w:ind w:left="2160"/>
        <w:rPr>
          <w:color w:val="000000" w:themeColor="text1"/>
        </w:rPr>
      </w:pPr>
    </w:p>
    <w:p w14:paraId="21A90F68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17956F8C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1E2C1505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586BED6A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253713DF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61AA9D4E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6151E042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4E9E672A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50AA4133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01A30591" w14:textId="77777777" w:rsidR="000A17FB" w:rsidRDefault="000A17FB" w:rsidP="003968AE">
      <w:pPr>
        <w:pStyle w:val="ListParagraph"/>
        <w:ind w:left="2160"/>
        <w:rPr>
          <w:color w:val="000000" w:themeColor="text1"/>
        </w:rPr>
      </w:pPr>
    </w:p>
    <w:p w14:paraId="49B97CEC" w14:textId="0E91FEF5" w:rsidR="004D0F0C" w:rsidRDefault="00CD27C2" w:rsidP="00002E97">
      <w:pPr>
        <w:rPr>
          <w:rFonts w:asciiTheme="minorBidi" w:hAnsiTheme="minorBidi"/>
          <w:b/>
          <w:bCs/>
          <w:color w:val="auto"/>
        </w:rPr>
      </w:pPr>
      <w:r w:rsidRPr="00CD27C2">
        <w:rPr>
          <w:rFonts w:asciiTheme="minorBidi" w:hAnsiTheme="minorBidi"/>
          <w:b/>
          <w:bCs/>
          <w:color w:val="auto"/>
        </w:rPr>
        <w:t>Ex2 :</w:t>
      </w:r>
      <w:r w:rsidR="00892181">
        <w:rPr>
          <w:rFonts w:asciiTheme="minorBidi" w:hAnsiTheme="minorBidi"/>
          <w:b/>
          <w:bCs/>
          <w:color w:val="auto"/>
        </w:rPr>
        <w:t xml:space="preserve"> Calculatrice :</w:t>
      </w:r>
    </w:p>
    <w:p w14:paraId="7504F9F0" w14:textId="0C0DF820" w:rsidR="00613B44" w:rsidRDefault="00A47D03" w:rsidP="00002E97">
      <w:pPr>
        <w:rPr>
          <w:rFonts w:asciiTheme="minorBidi" w:hAnsiTheme="minorBidi"/>
          <w:b/>
          <w:bCs/>
          <w:color w:val="auto"/>
        </w:rPr>
      </w:pPr>
      <w:r>
        <w:rPr>
          <w:rFonts w:asciiTheme="minorBidi" w:hAnsiTheme="minorBidi"/>
          <w:b/>
          <w:bCs/>
          <w:color w:val="auto"/>
        </w:rPr>
        <w:t>Méthode</w:t>
      </w:r>
      <w:r w:rsidR="00613B44">
        <w:rPr>
          <w:rFonts w:asciiTheme="minorBidi" w:hAnsiTheme="minorBidi"/>
          <w:b/>
          <w:bCs/>
          <w:color w:val="auto"/>
        </w:rPr>
        <w:t xml:space="preserve"> 1 :</w:t>
      </w:r>
    </w:p>
    <w:p w14:paraId="3B600A4A" w14:textId="5A8E9247" w:rsidR="00CD27C2" w:rsidRPr="00CD27C2" w:rsidRDefault="00CD27C2" w:rsidP="00002E97">
      <w:pPr>
        <w:rPr>
          <w:rFonts w:asciiTheme="minorBidi" w:hAnsiTheme="minorBidi"/>
          <w:b/>
          <w:bCs/>
          <w:color w:val="auto"/>
        </w:rPr>
      </w:pPr>
      <w:r>
        <w:rPr>
          <w:rFonts w:asciiTheme="minorBidi" w:hAnsiTheme="minorBidi"/>
          <w:b/>
          <w:bCs/>
          <w:color w:val="auto"/>
        </w:rPr>
        <w:t>Server.java :</w:t>
      </w:r>
    </w:p>
    <w:p w14:paraId="030F3B5F" w14:textId="77777777" w:rsidR="00CD27C2" w:rsidRPr="00CD27C2" w:rsidRDefault="004D0F0C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>
        <w:rPr>
          <w:rFonts w:ascii="Andalus" w:hAnsi="Andalus" w:cs="Andalus"/>
          <w:b/>
          <w:bCs/>
          <w:color w:val="auto"/>
        </w:rPr>
        <w:tab/>
      </w:r>
      <w:proofErr w:type="gramStart"/>
      <w:r w:rsidR="00CD27C2"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package</w:t>
      </w:r>
      <w:proofErr w:type="gramEnd"/>
      <w:r w:rsidR="00CD27C2"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r w:rsidR="00CD27C2" w:rsidRPr="00CD27C2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E</w:t>
      </w:r>
      <w:r w:rsidR="00CD27C2"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x2.</w:t>
      </w:r>
      <w:r w:rsidR="00CD27C2" w:rsidRPr="00CD27C2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M</w:t>
      </w:r>
      <w:r w:rsidR="00CD27C2"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ethode1.</w:t>
      </w:r>
      <w:r w:rsidR="00CD27C2" w:rsidRPr="00CD27C2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S</w:t>
      </w:r>
      <w:r w:rsidR="00CD27C2"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erver</w:t>
      </w:r>
      <w:r w:rsidR="00CD27C2" w:rsidRPr="00CD27C2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P</w:t>
      </w:r>
      <w:r w:rsidR="00CD27C2"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ackage</w:t>
      </w:r>
      <w:r w:rsidR="00CD27C2"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7A6550F9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1BE059C5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java.net.ServerSocket</w:t>
      </w:r>
      <w:proofErr w:type="spell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08E0A7F9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java.net.Socket</w:t>
      </w:r>
      <w:proofErr w:type="spell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2D98A0EC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536250AE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Ex2.Methode1.ClientProcessPackage.ClientProcess</w:t>
      </w:r>
      <w:r w:rsidRPr="00CD27C2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7DBDFFF8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7D11C859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eastAsia="en-US"/>
        </w:rPr>
        <w:t>public</w:t>
      </w:r>
      <w:proofErr w:type="gramEnd"/>
      <w:r w:rsidRPr="00CD27C2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eastAsia="en-US"/>
        </w:rPr>
        <w:t>class</w:t>
      </w:r>
      <w:r w:rsidRPr="00CD27C2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eastAsia="en-US"/>
        </w:rPr>
        <w:t>Server</w:t>
      </w:r>
      <w:r w:rsidRPr="00CD27C2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{</w:t>
      </w:r>
    </w:p>
    <w:p w14:paraId="2E3FF6E5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</w:t>
      </w:r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CD27C2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throws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66EF6CB5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A2A3A78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ServerSocket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ServerSocket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CD27C2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 {</w:t>
      </w:r>
    </w:p>
    <w:p w14:paraId="1111B17D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CD27C2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CD27C2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En attente de client...</w:t>
      </w:r>
      <w:r w:rsidRPr="00CD27C2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6ED2BC1C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258764C0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while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CD27C2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5630E6DA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      </w:t>
      </w:r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serviceSocket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accept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D150F84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CD27C2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CD27C2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Un nouveau client est connecté </w:t>
      </w:r>
      <w:r w:rsidRPr="00CD27C2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1C00F806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CD27C2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ClientProcess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proofErr w:type="spellEnd"/>
      <w:r w:rsidRPr="00CD27C2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CD27C2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serviceSocket</w:t>
      </w:r>
      <w:proofErr w:type="spell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C37B314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CD27C2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CD27C2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spellEnd"/>
      <w:proofErr w:type="gramEnd"/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FDDE93F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}</w:t>
      </w:r>
    </w:p>
    <w:p w14:paraId="6F49EDC6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233C79C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177D56C2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E7614F7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530F12F5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45728EF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CD27C2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1ECA09D4" w14:textId="77777777" w:rsidR="00CD27C2" w:rsidRPr="00CD27C2" w:rsidRDefault="00CD27C2" w:rsidP="00CD27C2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4EA8CF15" w14:textId="77777777" w:rsidR="00892181" w:rsidRDefault="00892181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22710AED" w14:textId="77777777" w:rsidR="00892181" w:rsidRDefault="00892181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1AC55920" w14:textId="77777777" w:rsidR="00892181" w:rsidRDefault="00892181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2B4C1452" w14:textId="77777777" w:rsidR="00892181" w:rsidRDefault="00892181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0FB1A7B7" w14:textId="1FF8EA95" w:rsidR="004D0F0C" w:rsidRDefault="00A47D03" w:rsidP="00CD27C2">
      <w:pPr>
        <w:ind w:left="0"/>
        <w:rPr>
          <w:rFonts w:ascii="Andalus" w:hAnsi="Andalus" w:cs="Andalus"/>
          <w:b/>
          <w:bCs/>
          <w:color w:val="auto"/>
        </w:rPr>
      </w:pPr>
      <w:r>
        <w:rPr>
          <w:rFonts w:ascii="Andalus" w:hAnsi="Andalus" w:cs="Andalus"/>
          <w:b/>
          <w:bCs/>
          <w:color w:val="auto"/>
        </w:rPr>
        <w:t>Client</w:t>
      </w:r>
      <w:r w:rsidR="004D0F0C">
        <w:rPr>
          <w:rFonts w:ascii="Andalus" w:hAnsi="Andalus" w:cs="Andalus"/>
          <w:b/>
          <w:bCs/>
          <w:color w:val="auto"/>
        </w:rPr>
        <w:t>.java :</w:t>
      </w:r>
    </w:p>
    <w:p w14:paraId="1FC0485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x2.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1.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lient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2EA38E9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53A2FD8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2EE5958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java.io.IOException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8A6930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962F00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39EDB6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5054450D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BE9F1D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8F0ABE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java.util</w:t>
      </w:r>
      <w:proofErr w:type="gramEnd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.Scanner</w:t>
      </w:r>
      <w:proofErr w:type="spell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400EB4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24FF65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30AB1E5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FB786D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throws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2EBC7F0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Scanner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userInput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Scanner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063289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for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&lt;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10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4718B69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localhost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A20BBB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cltInput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4CED3B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clientIsr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cltInput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D9D0B1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clientIsr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4CBE611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3EA0A2D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cltOutput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33944EB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5B9C0A2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pw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cltOutput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5C4500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0C3DA3C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</w:t>
      </w:r>
    </w:p>
    <w:p w14:paraId="33C0D29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Demander d'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utlisateur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d'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ecrire</w:t>
      </w:r>
      <w:proofErr w:type="spellEnd"/>
    </w:p>
    <w:p w14:paraId="075B1D9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donnez une 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operation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 pour envoyer au serveur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4D8B92B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7E88FE7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String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val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userInput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nextLine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68967EE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envoi d'expression</w:t>
      </w:r>
    </w:p>
    <w:p w14:paraId="708F714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pw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(val);</w:t>
      </w:r>
    </w:p>
    <w:p w14:paraId="49FAB42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lire le résultat</w:t>
      </w:r>
    </w:p>
    <w:p w14:paraId="31DED91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res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4D3C4BA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(res);</w:t>
      </w:r>
    </w:p>
    <w:p w14:paraId="1D2E69B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189B09A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0ECDC93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userInput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7AC5D3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7A8160A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44565637" w14:textId="77777777" w:rsidR="005C4500" w:rsidRDefault="005C4500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3277B5A3" w14:textId="77777777" w:rsidR="005C4500" w:rsidRDefault="005C4500" w:rsidP="00CD27C2">
      <w:pPr>
        <w:ind w:left="0"/>
        <w:rPr>
          <w:rFonts w:ascii="Andalus" w:hAnsi="Andalus" w:cs="Andalus"/>
          <w:b/>
          <w:bCs/>
          <w:color w:val="auto"/>
        </w:rPr>
      </w:pPr>
    </w:p>
    <w:p w14:paraId="0774E44B" w14:textId="77777777" w:rsid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hAnsi="MesloLGM Nerd Font" w:cs="MesloLGM Nerd Font"/>
          <w:color w:val="D622D0"/>
          <w:sz w:val="27"/>
          <w:szCs w:val="27"/>
          <w:lang w:val="en-US"/>
        </w:rPr>
      </w:pPr>
      <w:proofErr w:type="gramStart"/>
      <w:r w:rsidRPr="005C4500">
        <w:rPr>
          <w:rFonts w:ascii="Bahnschrift" w:hAnsi="Bahnschrift" w:cs="Andalus"/>
          <w:b/>
          <w:bCs/>
          <w:color w:val="auto"/>
          <w:sz w:val="28"/>
          <w:szCs w:val="28"/>
          <w:lang w:val="en-US"/>
        </w:rPr>
        <w:t>ClientProcess.java :</w:t>
      </w:r>
      <w:proofErr w:type="gramEnd"/>
      <w:r w:rsidRPr="005C4500">
        <w:rPr>
          <w:rFonts w:ascii="MesloLGM Nerd Font" w:hAnsi="MesloLGM Nerd Font" w:cs="MesloLGM Nerd Font"/>
          <w:color w:val="D622D0"/>
          <w:sz w:val="27"/>
          <w:szCs w:val="27"/>
          <w:lang w:val="en-US"/>
        </w:rPr>
        <w:t xml:space="preserve"> </w:t>
      </w:r>
    </w:p>
    <w:p w14:paraId="59323839" w14:textId="357FEB5B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x2.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1.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lient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rocess</w:t>
      </w:r>
      <w:r w:rsidRPr="005C4500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6A3C8A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456C39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0F99F51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205C0B2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0625DAC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546A97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2DFCAF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4E79468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D92C39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ClientProcess</w:t>
      </w:r>
      <w:proofErr w:type="spellEnd"/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5C4500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226653F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4AAF277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C89845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socket) {</w:t>
      </w:r>
    </w:p>
    <w:p w14:paraId="02A74A2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super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6D4DC1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socket;</w:t>
      </w:r>
    </w:p>
    <w:p w14:paraId="0F0C25F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601A3E4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9D38AF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@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Override</w:t>
      </w:r>
    </w:p>
    <w:p w14:paraId="73883FB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5C4500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4D020D1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Client Process 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en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execution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2BD776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1999DBB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clpInput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3E8FEC8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reader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clpInput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270DA9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(reader);</w:t>
      </w:r>
    </w:p>
    <w:p w14:paraId="2E7EC8D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50ECC9B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clpOutput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7031586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clpOutput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5C4500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C5D775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8B73CC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value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58A2D29D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976BFB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try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{</w:t>
      </w:r>
    </w:p>
    <w:p w14:paraId="5BA5411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==&gt; On assume que l'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oeration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est de la forme suivante :3+4/3-4/3/4/3*4 alors</w:t>
      </w:r>
    </w:p>
    <w:p w14:paraId="6DBF145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si </w:t>
      </w:r>
      <w:proofErr w:type="gram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une opérateur</w:t>
      </w:r>
      <w:proofErr w:type="gram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existe dans l'expression alors son index est le maximum</w:t>
      </w:r>
    </w:p>
    <w:p w14:paraId="567CAA5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parmis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</w:t>
      </w:r>
      <w:proofErr w:type="gram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les autre opérateurs</w:t>
      </w:r>
      <w:proofErr w:type="gramEnd"/>
    </w:p>
    <w:p w14:paraId="079FD04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int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pos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Math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max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indexOf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'+'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),</w:t>
      </w:r>
    </w:p>
    <w:p w14:paraId="19070E1D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Math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max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'-'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),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Math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max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'/'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),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'*'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))));</w:t>
      </w:r>
    </w:p>
    <w:p w14:paraId="3EB536D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4905BAC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pos=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pos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7BDC75D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gramStart"/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char</w:t>
      </w:r>
      <w:proofErr w:type="gram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opr</w:t>
      </w:r>
      <w:proofErr w:type="spellEnd"/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charAt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(pos);</w:t>
      </w:r>
    </w:p>
    <w:p w14:paraId="53A1560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opr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opr</w:t>
      </w:r>
      <w:proofErr w:type="spellEnd"/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6F6E28E0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extraction des opérandes</w:t>
      </w:r>
    </w:p>
    <w:p w14:paraId="70230D8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opr1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parseFloat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substring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, pos));</w:t>
      </w:r>
    </w:p>
    <w:p w14:paraId="0BCA496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opr2</w:t>
      </w:r>
      <w:r w:rsidRPr="005C4500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Float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parseFloat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substring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(pos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));</w:t>
      </w:r>
    </w:p>
    <w:p w14:paraId="6A6F0D7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la logique </w:t>
      </w:r>
      <w:proofErr w:type="gram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des calcul</w:t>
      </w:r>
      <w:proofErr w:type="gramEnd"/>
    </w:p>
    <w:p w14:paraId="41659E7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lastRenderedPageBreak/>
        <w:t xml:space="preserve">        </w:t>
      </w:r>
      <w:proofErr w:type="gramStart"/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switch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(</w:t>
      </w:r>
      <w:proofErr w:type="spell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opr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 {</w:t>
      </w:r>
    </w:p>
    <w:p w14:paraId="727E5469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'+'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73793E0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value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0D4D4C0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6969F537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0F12EED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'-'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5FA1FBC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value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-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64461980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704D338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'/'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5CBE3DF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value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/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095D40F9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5992420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'*'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5AFD1CB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value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*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3B43FF4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3AA47233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default:</w:t>
      </w:r>
    </w:p>
    <w:p w14:paraId="51BDE59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Opération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ivalide</w:t>
      </w:r>
      <w:proofErr w:type="spellEnd"/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7D1DD49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exit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7C7216B8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3FDE9DE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  }</w:t>
      </w:r>
    </w:p>
    <w:p w14:paraId="5A5DB4D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 gestion des exceptions</w:t>
      </w:r>
    </w:p>
    <w:p w14:paraId="57F0505C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}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3947BD9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Opération</w:t>
      </w:r>
      <w:proofErr w:type="spell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ivalide</w:t>
      </w:r>
      <w:proofErr w:type="spellEnd"/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041912B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toString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());</w:t>
      </w:r>
    </w:p>
    <w:p w14:paraId="3E6AD86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3FC4FE4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Thread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currentThread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Start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interrupt</w:t>
      </w:r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191B65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System.exit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(1</w:t>
      </w:r>
      <w:proofErr w:type="gram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);</w:t>
      </w:r>
      <w:proofErr w:type="gramEnd"/>
    </w:p>
    <w:p w14:paraId="6E0C2F1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      }</w:t>
      </w:r>
    </w:p>
    <w:p w14:paraId="64788F1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envoi des </w:t>
      </w:r>
      <w:proofErr w:type="spellStart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résultas</w:t>
      </w:r>
      <w:proofErr w:type="spellEnd"/>
      <w:r w:rsidRPr="005C4500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valide</w:t>
      </w:r>
    </w:p>
    <w:p w14:paraId="0016C65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gram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Result :</w:t>
      </w:r>
      <w:proofErr w:type="gram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value);</w:t>
      </w:r>
    </w:p>
    <w:p w14:paraId="04C4C989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gramStart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Result :</w:t>
      </w:r>
      <w:proofErr w:type="gramEnd"/>
      <w:r w:rsidRPr="005C4500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5C4500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value);</w:t>
      </w:r>
    </w:p>
    <w:p w14:paraId="0C7447E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3F6C305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CA4929F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} </w:t>
      </w:r>
      <w:r w:rsidRPr="005C4500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5C4500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20998C1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5C4500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5C4500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printStackTrace</w:t>
      </w:r>
      <w:proofErr w:type="spellEnd"/>
      <w:proofErr w:type="gramEnd"/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3D9F4BC2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232A1451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205A1BCE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BE9600A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5C4500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03162DF0" w14:textId="77777777" w:rsidR="005C4500" w:rsidRPr="005C4500" w:rsidRDefault="005C4500" w:rsidP="005C4500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BD8B2FF" w14:textId="77777777" w:rsidR="00A34ED4" w:rsidRDefault="00A34ED4" w:rsidP="005B2354">
      <w:pPr>
        <w:rPr>
          <w:rFonts w:ascii="Bahnschrift" w:hAnsi="Bahnschrift" w:cs="Andalus"/>
          <w:b/>
          <w:bCs/>
          <w:color w:val="auto"/>
          <w:sz w:val="28"/>
          <w:szCs w:val="28"/>
        </w:rPr>
      </w:pPr>
    </w:p>
    <w:p w14:paraId="54C26CB6" w14:textId="77777777" w:rsidR="00A34ED4" w:rsidRDefault="00A34ED4" w:rsidP="005B2354">
      <w:pPr>
        <w:rPr>
          <w:rFonts w:ascii="Bahnschrift" w:hAnsi="Bahnschrift" w:cs="Andalus"/>
          <w:b/>
          <w:bCs/>
          <w:color w:val="auto"/>
          <w:sz w:val="28"/>
          <w:szCs w:val="28"/>
        </w:rPr>
      </w:pPr>
    </w:p>
    <w:p w14:paraId="18B5ECB0" w14:textId="76B07040" w:rsidR="00A34ED4" w:rsidRDefault="00A34ED4" w:rsidP="005B2354">
      <w:pPr>
        <w:rPr>
          <w:rFonts w:ascii="Bahnschrift" w:hAnsi="Bahnschrift" w:cs="Andalus"/>
          <w:b/>
          <w:bCs/>
          <w:color w:val="auto"/>
          <w:sz w:val="28"/>
          <w:szCs w:val="28"/>
        </w:rPr>
      </w:pPr>
      <w:r>
        <w:rPr>
          <w:rFonts w:ascii="Bahnschrift" w:hAnsi="Bahnschrift" w:cs="Andalus"/>
          <w:b/>
          <w:bCs/>
          <w:color w:val="auto"/>
          <w:sz w:val="28"/>
          <w:szCs w:val="28"/>
        </w:rPr>
        <w:t>Exécution :</w:t>
      </w:r>
    </w:p>
    <w:p w14:paraId="46A66D8D" w14:textId="2D073C65" w:rsidR="00A34ED4" w:rsidRDefault="00A34ED4" w:rsidP="005B2354">
      <w:pPr>
        <w:rPr>
          <w:noProof/>
        </w:rPr>
      </w:pPr>
      <w:r>
        <w:rPr>
          <w:noProof/>
        </w:rPr>
        <w:drawing>
          <wp:inline distT="0" distB="0" distL="0" distR="0" wp14:anchorId="13A387FB" wp14:editId="4582E941">
            <wp:extent cx="2602523" cy="1968940"/>
            <wp:effectExtent l="0" t="0" r="7620" b="0"/>
            <wp:docPr id="209185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55444" name=""/>
                    <pic:cNvPicPr/>
                  </pic:nvPicPr>
                  <pic:blipFill rotWithShape="1">
                    <a:blip r:embed="rId19"/>
                    <a:srcRect l="47837" t="27664" r="6480" b="10893"/>
                    <a:stretch/>
                  </pic:blipFill>
                  <pic:spPr bwMode="auto">
                    <a:xfrm>
                      <a:off x="0" y="0"/>
                      <a:ext cx="2610126" cy="197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4C0D1" wp14:editId="1085C867">
            <wp:extent cx="2696308" cy="1278123"/>
            <wp:effectExtent l="0" t="0" r="0" b="0"/>
            <wp:docPr id="78961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3754" name=""/>
                    <pic:cNvPicPr/>
                  </pic:nvPicPr>
                  <pic:blipFill rotWithShape="1">
                    <a:blip r:embed="rId20"/>
                    <a:srcRect l="47338" t="27807" r="6629" b="33399"/>
                    <a:stretch/>
                  </pic:blipFill>
                  <pic:spPr bwMode="auto">
                    <a:xfrm>
                      <a:off x="0" y="0"/>
                      <a:ext cx="2701713" cy="128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7BB5E" w14:textId="2051A2D6" w:rsidR="00A34ED4" w:rsidRDefault="00A34ED4" w:rsidP="005B2354">
      <w:pPr>
        <w:rPr>
          <w:rFonts w:ascii="Bahnschrift" w:hAnsi="Bahnschrift" w:cs="Andalus"/>
          <w:b/>
          <w:bCs/>
          <w:color w:val="FF0000"/>
          <w:sz w:val="28"/>
          <w:szCs w:val="28"/>
        </w:rPr>
      </w:pPr>
      <w:r w:rsidRPr="00A34ED4">
        <w:rPr>
          <w:rFonts w:ascii="Bahnschrift" w:hAnsi="Bahnschrift" w:cs="Andalus"/>
          <w:b/>
          <w:bCs/>
          <w:color w:val="FF0000"/>
          <w:sz w:val="28"/>
          <w:szCs w:val="28"/>
        </w:rPr>
        <w:t>Remarque</w:t>
      </w:r>
      <w:r>
        <w:rPr>
          <w:rFonts w:ascii="Bahnschrift" w:hAnsi="Bahnschrift" w:cs="Andalus"/>
          <w:b/>
          <w:bCs/>
          <w:color w:val="FF0000"/>
          <w:sz w:val="28"/>
          <w:szCs w:val="28"/>
        </w:rPr>
        <w:t> :</w:t>
      </w:r>
    </w:p>
    <w:p w14:paraId="22C49375" w14:textId="6EDCF805" w:rsidR="00A34ED4" w:rsidRDefault="00A34ED4" w:rsidP="005B2354">
      <w:pPr>
        <w:rPr>
          <w:rFonts w:ascii="Bahnschrift" w:hAnsi="Bahnschrift" w:cs="Andalus"/>
          <w:b/>
          <w:bCs/>
          <w:color w:val="C00000"/>
          <w:sz w:val="28"/>
          <w:szCs w:val="28"/>
        </w:rPr>
      </w:pPr>
      <w:r>
        <w:rPr>
          <w:rFonts w:ascii="Bahnschrift" w:hAnsi="Bahnschrift" w:cs="Andalus"/>
          <w:b/>
          <w:bCs/>
          <w:color w:val="C00000"/>
          <w:sz w:val="28"/>
          <w:szCs w:val="28"/>
        </w:rPr>
        <w:t xml:space="preserve">La gestion des exception des opération invalide se fait avec la méthode </w:t>
      </w:r>
      <w:proofErr w:type="spellStart"/>
      <w:r>
        <w:rPr>
          <w:rFonts w:ascii="Bahnschrift" w:hAnsi="Bahnschrift" w:cs="Andalus"/>
          <w:b/>
          <w:bCs/>
          <w:color w:val="C00000"/>
          <w:sz w:val="28"/>
          <w:szCs w:val="28"/>
        </w:rPr>
        <w:t>Thread.interrupt</w:t>
      </w:r>
      <w:proofErr w:type="spellEnd"/>
      <w:r>
        <w:rPr>
          <w:rFonts w:ascii="Bahnschrift" w:hAnsi="Bahnschrift" w:cs="Andalus"/>
          <w:b/>
          <w:bCs/>
          <w:color w:val="C00000"/>
          <w:sz w:val="28"/>
          <w:szCs w:val="28"/>
        </w:rPr>
        <w:t xml:space="preserve">() non par </w:t>
      </w:r>
      <w:proofErr w:type="spellStart"/>
      <w:r>
        <w:rPr>
          <w:rFonts w:ascii="Bahnschrift" w:hAnsi="Bahnschrift" w:cs="Andalus"/>
          <w:b/>
          <w:bCs/>
          <w:color w:val="C00000"/>
          <w:sz w:val="28"/>
          <w:szCs w:val="28"/>
        </w:rPr>
        <w:t>System.exit</w:t>
      </w:r>
      <w:proofErr w:type="spellEnd"/>
      <w:r>
        <w:rPr>
          <w:rFonts w:ascii="Bahnschrift" w:hAnsi="Bahnschrift" w:cs="Andalus"/>
          <w:b/>
          <w:bCs/>
          <w:color w:val="C00000"/>
          <w:sz w:val="28"/>
          <w:szCs w:val="28"/>
        </w:rPr>
        <w:t>(</w:t>
      </w:r>
      <w:proofErr w:type="gramStart"/>
      <w:r>
        <w:rPr>
          <w:rFonts w:ascii="Bahnschrift" w:hAnsi="Bahnschrift" w:cs="Andalus"/>
          <w:b/>
          <w:bCs/>
          <w:color w:val="C00000"/>
          <w:sz w:val="28"/>
          <w:szCs w:val="28"/>
        </w:rPr>
        <w:t>)</w:t>
      </w:r>
      <w:r w:rsidR="00D41B01">
        <w:rPr>
          <w:rFonts w:ascii="Bahnschrift" w:hAnsi="Bahnschrift" w:cs="Andalus"/>
          <w:b/>
          <w:bCs/>
          <w:color w:val="C00000"/>
          <w:sz w:val="28"/>
          <w:szCs w:val="28"/>
        </w:rPr>
        <w:t xml:space="preserve"> .</w:t>
      </w:r>
      <w:proofErr w:type="gramEnd"/>
    </w:p>
    <w:p w14:paraId="494EDB77" w14:textId="3F6DC2ED" w:rsidR="00A34ED4" w:rsidRDefault="00A34ED4" w:rsidP="005B2354">
      <w:pPr>
        <w:rPr>
          <w:rFonts w:ascii="Bahnschrift" w:hAnsi="Bahnschrift" w:cs="Andalus"/>
          <w:b/>
          <w:b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70DBE233" wp14:editId="6DCCC754">
            <wp:extent cx="2506345" cy="782053"/>
            <wp:effectExtent l="0" t="0" r="8255" b="0"/>
            <wp:docPr id="118517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9861" name=""/>
                    <pic:cNvPicPr/>
                  </pic:nvPicPr>
                  <pic:blipFill rotWithShape="1">
                    <a:blip r:embed="rId21"/>
                    <a:srcRect l="8611" t="35062" r="54839" b="44664"/>
                    <a:stretch/>
                  </pic:blipFill>
                  <pic:spPr bwMode="auto">
                    <a:xfrm>
                      <a:off x="0" y="0"/>
                      <a:ext cx="2506579" cy="78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0AF7F" w14:textId="77F53F3D" w:rsidR="00B869EB" w:rsidRDefault="00B869EB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 w:rsidRPr="00B869EB">
        <w:rPr>
          <w:rFonts w:asciiTheme="majorBidi" w:hAnsiTheme="majorBidi" w:cstheme="majorBidi"/>
          <w:b/>
          <w:bCs/>
          <w:color w:val="auto"/>
          <w:sz w:val="28"/>
          <w:szCs w:val="28"/>
        </w:rPr>
        <w:t>Méthode 2 :</w:t>
      </w:r>
    </w:p>
    <w:p w14:paraId="7BBD4A76" w14:textId="54CD5597" w:rsidR="00B869EB" w:rsidRDefault="004F25C3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auto"/>
          <w:sz w:val="28"/>
          <w:szCs w:val="28"/>
        </w:rPr>
        <w:t>Client</w:t>
      </w:r>
      <w:r w:rsidR="00B869EB">
        <w:rPr>
          <w:rFonts w:asciiTheme="majorBidi" w:hAnsiTheme="majorBidi" w:cstheme="majorBidi"/>
          <w:b/>
          <w:bCs/>
          <w:color w:val="auto"/>
          <w:sz w:val="28"/>
          <w:szCs w:val="28"/>
        </w:rPr>
        <w:t>.java</w:t>
      </w:r>
    </w:p>
    <w:p w14:paraId="36679543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package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E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x2.</w:t>
      </w:r>
      <w:r w:rsidRPr="00B869EB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M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ethode</w:t>
      </w:r>
      <w:proofErr w:type="gram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2.</w:t>
      </w:r>
      <w:r w:rsidRPr="00B869EB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C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lient</w:t>
      </w:r>
      <w:r w:rsidRPr="00B869EB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val="en-US" w:eastAsia="en-US"/>
        </w:rPr>
        <w:t>P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ackage</w:t>
      </w:r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3ED601E2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3130D13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java.io.BufferedReader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CE960C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java.io.IOException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20337C94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23F0704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76FD08B4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443E317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B6BD362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java.net.Socket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2990AE8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java.util</w:t>
      </w:r>
      <w:proofErr w:type="gramEnd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.Scanner</w:t>
      </w:r>
      <w:proofErr w:type="spellEnd"/>
      <w:r w:rsidRPr="00B869EB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14441185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260C761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lastRenderedPageBreak/>
        <w:t>public</w:t>
      </w:r>
      <w:r w:rsidRPr="00B869EB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B869EB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</w:t>
      </w:r>
      <w:r w:rsidRPr="00B869EB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25CD8039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57BCD615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 </w:t>
      </w:r>
      <w:r w:rsidRPr="00B869EB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throws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026DD97F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Scanner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userInput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Scanner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in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4B3D85E6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for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int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i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&lt;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10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; 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i</w:t>
      </w:r>
      <w:proofErr w:type="spellEnd"/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++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12469B35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Socket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B869EB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B869EB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localhost</w:t>
      </w:r>
      <w:r w:rsidRPr="00B869EB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B869EB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9BCF1C8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cltInput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09461F8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clientIsr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cltInput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777F388A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clientIsr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6A8F0FB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7A31A7EB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cltOutput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E03E14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55E7156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pw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cltOutput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B869EB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D2DB0E5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val="en-US" w:eastAsia="en-US"/>
        </w:rPr>
        <w:t>//</w:t>
      </w:r>
    </w:p>
    <w:p w14:paraId="7CE800CD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Demander d'</w:t>
      </w:r>
      <w:proofErr w:type="spellStart"/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utlisateur</w:t>
      </w:r>
      <w:proofErr w:type="spellEnd"/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d'</w:t>
      </w:r>
      <w:proofErr w:type="spellStart"/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ecrire</w:t>
      </w:r>
      <w:proofErr w:type="spellEnd"/>
    </w:p>
    <w:p w14:paraId="6B73C0D7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B869EB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B869EB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donnez une </w:t>
      </w:r>
      <w:proofErr w:type="spellStart"/>
      <w:r w:rsidRPr="00B869EB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operation</w:t>
      </w:r>
      <w:proofErr w:type="spellEnd"/>
      <w:r w:rsidRPr="00B869EB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 pour envoyer au serveur</w:t>
      </w:r>
      <w:r w:rsidRPr="00B869EB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52B9E86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41165BDD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String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val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userInput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nextLine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proofErr w:type="gramStart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11CF04F4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envoi d'expression</w:t>
      </w:r>
    </w:p>
    <w:p w14:paraId="4DFDCC0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proofErr w:type="spellStart"/>
      <w:proofErr w:type="gram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pw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proofErr w:type="gram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(val);</w:t>
      </w:r>
    </w:p>
    <w:p w14:paraId="1C89C62C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lire le résultat</w:t>
      </w:r>
    </w:p>
    <w:p w14:paraId="6C844958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B869EB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res</w:t>
      </w:r>
      <w:r w:rsidRPr="00B869EB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B869EB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clientBfrIn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9FE9A20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(res);</w:t>
      </w:r>
    </w:p>
    <w:p w14:paraId="276B797F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socketClient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120B5A2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3EE4E00B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proofErr w:type="spellStart"/>
      <w:r w:rsidRPr="00B869EB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userInput</w:t>
      </w: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B869EB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D73D7D1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102B5441" w14:textId="77777777" w:rsidR="00B869EB" w:rsidRPr="00B869EB" w:rsidRDefault="00B869EB" w:rsidP="00B869EB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B869EB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5F17C888" w14:textId="77777777" w:rsidR="00B869EB" w:rsidRPr="00DB733A" w:rsidRDefault="00B869EB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  <w:lang w:val="en-US"/>
        </w:rPr>
      </w:pPr>
    </w:p>
    <w:p w14:paraId="6CAD0381" w14:textId="4B7D1F64" w:rsidR="006D4D12" w:rsidRPr="00DB733A" w:rsidRDefault="004F25C3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  <w:lang w:val="en-US"/>
        </w:rPr>
      </w:pPr>
      <w:r w:rsidRPr="00DB733A">
        <w:rPr>
          <w:rFonts w:asciiTheme="majorBidi" w:hAnsiTheme="majorBidi" w:cstheme="majorBidi"/>
          <w:b/>
          <w:bCs/>
          <w:color w:val="auto"/>
          <w:sz w:val="28"/>
          <w:szCs w:val="28"/>
          <w:lang w:val="en-US"/>
        </w:rPr>
        <w:t>Server.java</w:t>
      </w:r>
    </w:p>
    <w:p w14:paraId="2E0339C5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package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x2.</w:t>
      </w:r>
      <w:r w:rsidRPr="004F25C3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ethode2.</w:t>
      </w:r>
      <w:r w:rsidRPr="004F25C3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S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erver</w:t>
      </w:r>
      <w:r w:rsidRPr="004F25C3">
        <w:rPr>
          <w:rFonts w:ascii="MesloLGM Nerd Font" w:eastAsia="Times New Roman" w:hAnsi="MesloLGM Nerd Font" w:cs="MesloLGM Nerd Font"/>
          <w:color w:val="000000"/>
          <w:kern w:val="0"/>
          <w:sz w:val="27"/>
          <w:szCs w:val="27"/>
          <w:lang w:eastAsia="en-US"/>
        </w:rPr>
        <w:t>P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ackage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4CCBFB6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487796A6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java.net.ServerSocket</w:t>
      </w:r>
      <w:proofErr w:type="spell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2EDB330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java.net.Socket</w:t>
      </w:r>
      <w:proofErr w:type="spell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2A423DE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import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java.io.BufferedReader</w:t>
      </w:r>
      <w:proofErr w:type="spell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4A4DD25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lastRenderedPageBreak/>
        <w:t>import</w:t>
      </w:r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java.io.IOException</w:t>
      </w:r>
      <w:proofErr w:type="spell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  <w:t>;</w:t>
      </w:r>
    </w:p>
    <w:p w14:paraId="268BEE8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14AD2D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java.io.InputStreamReader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0E8655A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java.io.OutputStream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528F895B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import</w:t>
      </w:r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java.io.PrintWriter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  <w:t>;</w:t>
      </w:r>
    </w:p>
    <w:p w14:paraId="679544AB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478417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Server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7473666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0A2CCC9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ServerSocket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ServerSocket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2023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 {</w:t>
      </w:r>
    </w:p>
    <w:p w14:paraId="73B1C632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En attente de client...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060D6A5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</w:p>
    <w:p w14:paraId="4BB5875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while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4F25C3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0E14DDA2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serviceSocket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serverSocket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accept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18753F6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 xml:space="preserve">Un nouveau client est connecté 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4FACE27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ClientProcess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serviceSocket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679418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64D4B94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}</w:t>
      </w:r>
    </w:p>
    <w:p w14:paraId="4FD3D63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CCCFF0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}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IOException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2F5F7DB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printStackTrace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7D67943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09AE436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7D5B664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3670B386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1CA3F8D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class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C14701"/>
          <w:kern w:val="0"/>
          <w:sz w:val="27"/>
          <w:szCs w:val="27"/>
          <w:lang w:val="en-US" w:eastAsia="en-US"/>
        </w:rPr>
        <w:t>ClientProcess</w:t>
      </w:r>
      <w:proofErr w:type="spellEnd"/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extends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50A14F"/>
          <w:kern w:val="0"/>
          <w:sz w:val="27"/>
          <w:szCs w:val="27"/>
          <w:lang w:val="en-US" w:eastAsia="en-US"/>
        </w:rPr>
        <w:t>Thread</w:t>
      </w:r>
      <w:r w:rsidRPr="004F25C3">
        <w:rPr>
          <w:rFonts w:ascii="MesloLGM Nerd Font" w:eastAsia="Times New Roman" w:hAnsi="MesloLGM Nerd Font" w:cs="MesloLGM Nerd Font"/>
          <w:color w:val="DD650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{</w:t>
      </w:r>
    </w:p>
    <w:p w14:paraId="598D3B4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1A28B67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6EDB81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ClientProcess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socket) {</w:t>
      </w:r>
    </w:p>
    <w:p w14:paraId="08BD4785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super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606D6D0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socket;</w:t>
      </w:r>
    </w:p>
    <w:p w14:paraId="60FC190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425914E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6E84E42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@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Override</w:t>
      </w:r>
    </w:p>
    <w:p w14:paraId="7B325388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run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54BB89C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Client Process 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en</w:t>
      </w:r>
      <w:proofErr w:type="spell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execution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9A2985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try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{</w:t>
      </w:r>
    </w:p>
    <w:p w14:paraId="2DBB797B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clpInput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getInputStream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C3033C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InputStreamReader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reader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InputStreamReader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clpInput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303F602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BufferedReader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BufferedReader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(reader);</w:t>
      </w:r>
    </w:p>
    <w:p w14:paraId="0A59034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Pour envoyer des flux de données au serveur</w:t>
      </w:r>
    </w:p>
    <w:p w14:paraId="13E064D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OutputStream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clpOutput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this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getOutputStream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28A152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PrintWriter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PrintWriter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clpOutput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, </w:t>
      </w:r>
      <w:r w:rsidRPr="004F25C3">
        <w:rPr>
          <w:rFonts w:ascii="MesloLGM Nerd Font" w:eastAsia="Times New Roman" w:hAnsi="MesloLGM Nerd Font" w:cs="MesloLGM Nerd Font"/>
          <w:color w:val="986801"/>
          <w:kern w:val="0"/>
          <w:sz w:val="27"/>
          <w:szCs w:val="27"/>
          <w:lang w:val="en-US" w:eastAsia="en-US"/>
        </w:rPr>
        <w:t>true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2659583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4C9A564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value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57EBC365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clpBfr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readLine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AB3D3F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try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{</w:t>
      </w:r>
    </w:p>
    <w:p w14:paraId="2FD8194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==&gt; On assume que l'</w:t>
      </w:r>
      <w:proofErr w:type="spell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oeration</w:t>
      </w:r>
      <w:proofErr w:type="spellEnd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est de la forme suivante :3+4/3-4/3/4/3*4 alors</w:t>
      </w:r>
    </w:p>
    <w:p w14:paraId="104F860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si </w:t>
      </w:r>
      <w:proofErr w:type="gram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une opérateur</w:t>
      </w:r>
      <w:proofErr w:type="gramEnd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existe dans l'expression alors son index est le maximum</w:t>
      </w:r>
    </w:p>
    <w:p w14:paraId="55D47E7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parmis</w:t>
      </w:r>
      <w:proofErr w:type="spellEnd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</w:t>
      </w:r>
      <w:proofErr w:type="gram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les autre opérateurs</w:t>
      </w:r>
      <w:proofErr w:type="gramEnd"/>
    </w:p>
    <w:p w14:paraId="5404C4F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int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pos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Math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max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indexOf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'+'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),</w:t>
      </w:r>
    </w:p>
    <w:p w14:paraId="56043B5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Math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max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'-'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),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Math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max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'/'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),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indexOf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'*'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))));</w:t>
      </w:r>
    </w:p>
    <w:p w14:paraId="7B65B173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07558D1B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pos=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pos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7812EFE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gramStart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char</w:t>
      </w:r>
      <w:proofErr w:type="gram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opr</w:t>
      </w:r>
      <w:proofErr w:type="spellEnd"/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charAt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(pos);</w:t>
      </w:r>
    </w:p>
    <w:p w14:paraId="0989E8A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opr</w:t>
      </w:r>
      <w:proofErr w:type="spell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opr</w:t>
      </w:r>
      <w:proofErr w:type="spellEnd"/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);</w:t>
      </w:r>
      <w:proofErr w:type="gramEnd"/>
    </w:p>
    <w:p w14:paraId="0AB00F9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extraction des opérandes</w:t>
      </w:r>
    </w:p>
    <w:p w14:paraId="1F52C60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opr1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parseFloat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substring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0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, pos));</w:t>
      </w:r>
    </w:p>
    <w:p w14:paraId="4584FBC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opr2</w:t>
      </w:r>
      <w:r w:rsidRPr="004F25C3">
        <w:rPr>
          <w:rFonts w:ascii="MesloLGM Nerd Font" w:eastAsia="Times New Roman" w:hAnsi="MesloLGM Nerd Font" w:cs="MesloLGM Nerd Font"/>
          <w:color w:val="D47B01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Float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parseFloat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expression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substring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(pos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));</w:t>
      </w:r>
    </w:p>
    <w:p w14:paraId="19BAC77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la logique </w:t>
      </w:r>
      <w:proofErr w:type="gramStart"/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des calcul</w:t>
      </w:r>
      <w:proofErr w:type="gramEnd"/>
    </w:p>
    <w:p w14:paraId="2D8334D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gramStart"/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switch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(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opr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) {</w:t>
      </w:r>
    </w:p>
    <w:p w14:paraId="1D8DF0D2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'+'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695C794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value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1BA5CCE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42B346B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72AB965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'-'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3BB28D1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value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-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4BDBD2A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4B2DDB1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'/'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393BBE1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value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/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43F7D73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16090E10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case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'*'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:</w:t>
      </w:r>
    </w:p>
    <w:p w14:paraId="746D398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value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=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opr1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*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opr2;</w:t>
      </w:r>
    </w:p>
    <w:p w14:paraId="1D45C9D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lastRenderedPageBreak/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195CFB13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default:</w:t>
      </w:r>
    </w:p>
    <w:p w14:paraId="1F18C3B3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Opération</w:t>
      </w:r>
      <w:proofErr w:type="spell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ivalide</w:t>
      </w:r>
      <w:proofErr w:type="spellEnd"/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14185B8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exit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F5960B"/>
          <w:kern w:val="0"/>
          <w:sz w:val="27"/>
          <w:szCs w:val="27"/>
          <w:lang w:val="en-US" w:eastAsia="en-US"/>
        </w:rPr>
        <w:t>1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057D32E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break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;</w:t>
      </w:r>
    </w:p>
    <w:p w14:paraId="2F16730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}</w:t>
      </w:r>
    </w:p>
    <w:p w14:paraId="0B46B1D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r w:rsidRPr="004F25C3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// gestion des exceptions</w:t>
      </w:r>
    </w:p>
    <w:p w14:paraId="3221AC6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}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eastAsia="en-US"/>
        </w:rPr>
        <w:t>catch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(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eastAsia="en-US"/>
        </w:rPr>
        <w:t>Exception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 e) {</w:t>
      </w:r>
    </w:p>
    <w:p w14:paraId="50E075D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Opération</w:t>
      </w:r>
      <w:proofErr w:type="spell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proofErr w:type="spell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ivalide</w:t>
      </w:r>
      <w:proofErr w:type="spellEnd"/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);</w:t>
      </w:r>
    </w:p>
    <w:p w14:paraId="4E1675D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toString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());</w:t>
      </w:r>
    </w:p>
    <w:p w14:paraId="4EB317F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47AC13CF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Thread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currentThread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interrupt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2F80D04E" w14:textId="77777777" w:rsidR="004F25C3" w:rsidRPr="00DB733A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  </w:t>
      </w:r>
      <w:r w:rsidRPr="00DB733A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</w:t>
      </w:r>
      <w:proofErr w:type="spellStart"/>
      <w:r w:rsidRPr="00DB733A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System.exit</w:t>
      </w:r>
      <w:proofErr w:type="spellEnd"/>
      <w:r w:rsidRPr="00DB733A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(1</w:t>
      </w:r>
      <w:proofErr w:type="gramStart"/>
      <w:r w:rsidRPr="00DB733A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);</w:t>
      </w:r>
      <w:proofErr w:type="gramEnd"/>
    </w:p>
    <w:p w14:paraId="7BC40D95" w14:textId="77777777" w:rsidR="004F25C3" w:rsidRPr="00DB733A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DB733A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>        }</w:t>
      </w:r>
    </w:p>
    <w:p w14:paraId="2B4A17BF" w14:textId="77777777" w:rsidR="004F25C3" w:rsidRPr="00DB733A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eastAsia="en-US"/>
        </w:rPr>
      </w:pPr>
      <w:r w:rsidRPr="00DB733A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r w:rsidRPr="00DB733A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// envoi des </w:t>
      </w:r>
      <w:proofErr w:type="spellStart"/>
      <w:r w:rsidRPr="00DB733A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>résultas</w:t>
      </w:r>
      <w:proofErr w:type="spellEnd"/>
      <w:r w:rsidRPr="00DB733A">
        <w:rPr>
          <w:rFonts w:ascii="MesloLGM Nerd Font" w:eastAsia="Times New Roman" w:hAnsi="MesloLGM Nerd Font" w:cs="MesloLGM Nerd Font"/>
          <w:color w:val="A0A1A7"/>
          <w:kern w:val="0"/>
          <w:sz w:val="27"/>
          <w:szCs w:val="27"/>
          <w:lang w:eastAsia="en-US"/>
        </w:rPr>
        <w:t xml:space="preserve"> valide</w:t>
      </w:r>
    </w:p>
    <w:p w14:paraId="547DD5B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DB733A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System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out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gram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Result :</w:t>
      </w:r>
      <w:proofErr w:type="gram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value);</w:t>
      </w:r>
    </w:p>
    <w:p w14:paraId="7A7D0427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clpWriter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println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proofErr w:type="gramStart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>Result :</w:t>
      </w:r>
      <w:proofErr w:type="gramEnd"/>
      <w:r w:rsidRPr="004F25C3">
        <w:rPr>
          <w:rFonts w:ascii="MesloLGM Nerd Font" w:eastAsia="Times New Roman" w:hAnsi="MesloLGM Nerd Font" w:cs="MesloLGM Nerd Font"/>
          <w:color w:val="38A334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184BC"/>
          <w:kern w:val="0"/>
          <w:sz w:val="27"/>
          <w:szCs w:val="27"/>
          <w:lang w:val="en-US" w:eastAsia="en-US"/>
        </w:rPr>
        <w:t>"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0A36E6"/>
          <w:kern w:val="0"/>
          <w:sz w:val="27"/>
          <w:szCs w:val="27"/>
          <w:lang w:val="en-US" w:eastAsia="en-US"/>
        </w:rPr>
        <w:t>+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value);</w:t>
      </w:r>
    </w:p>
    <w:p w14:paraId="2915463A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033F4D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socket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close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54459B4D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}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catch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(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Exception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e) {</w:t>
      </w:r>
    </w:p>
    <w:p w14:paraId="0D63AAB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    </w:t>
      </w:r>
      <w:proofErr w:type="spellStart"/>
      <w:proofErr w:type="gramStart"/>
      <w:r w:rsidRPr="004F25C3">
        <w:rPr>
          <w:rFonts w:ascii="MesloLGM Nerd Font" w:eastAsia="Times New Roman" w:hAnsi="MesloLGM Nerd Font" w:cs="MesloLGM Nerd Font"/>
          <w:color w:val="E30305"/>
          <w:kern w:val="0"/>
          <w:sz w:val="27"/>
          <w:szCs w:val="27"/>
          <w:lang w:val="en-US" w:eastAsia="en-US"/>
        </w:rPr>
        <w:t>e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printStackTrace</w:t>
      </w:r>
      <w:proofErr w:type="spellEnd"/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4399353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  }</w:t>
      </w:r>
    </w:p>
    <w:p w14:paraId="679AD5FE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  }</w:t>
      </w:r>
    </w:p>
    <w:p w14:paraId="3A1063C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21D01EA9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483505AC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</w:p>
    <w:p w14:paraId="35276DE1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public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9743F7"/>
          <w:kern w:val="0"/>
          <w:sz w:val="27"/>
          <w:szCs w:val="27"/>
          <w:lang w:val="en-US" w:eastAsia="en-US"/>
        </w:rPr>
        <w:t>static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void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proofErr w:type="gramStart"/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main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End"/>
      <w:r w:rsidRPr="004F25C3">
        <w:rPr>
          <w:rFonts w:ascii="MesloLGM Nerd Font" w:eastAsia="Times New Roman" w:hAnsi="MesloLGM Nerd Font" w:cs="MesloLGM Nerd Font"/>
          <w:color w:val="C18401"/>
          <w:kern w:val="0"/>
          <w:sz w:val="27"/>
          <w:szCs w:val="27"/>
          <w:lang w:val="en-US" w:eastAsia="en-US"/>
        </w:rPr>
        <w:t>String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[] </w:t>
      </w:r>
      <w:proofErr w:type="spell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args</w:t>
      </w:r>
      <w:proofErr w:type="spell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 {</w:t>
      </w:r>
    </w:p>
    <w:p w14:paraId="44AF14C6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    </w:t>
      </w:r>
      <w:r w:rsidRPr="004F25C3">
        <w:rPr>
          <w:rFonts w:ascii="MesloLGM Nerd Font" w:eastAsia="Times New Roman" w:hAnsi="MesloLGM Nerd Font" w:cs="MesloLGM Nerd Font"/>
          <w:color w:val="D622D0"/>
          <w:kern w:val="0"/>
          <w:sz w:val="27"/>
          <w:szCs w:val="27"/>
          <w:lang w:val="en-US" w:eastAsia="en-US"/>
        </w:rPr>
        <w:t>new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 xml:space="preserve"> 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Server</w:t>
      </w: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</w:t>
      </w:r>
      <w:proofErr w:type="gramStart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).</w:t>
      </w:r>
      <w:r w:rsidRPr="004F25C3">
        <w:rPr>
          <w:rFonts w:ascii="MesloLGM Nerd Font" w:eastAsia="Times New Roman" w:hAnsi="MesloLGM Nerd Font" w:cs="MesloLGM Nerd Font"/>
          <w:color w:val="4078F2"/>
          <w:kern w:val="0"/>
          <w:sz w:val="27"/>
          <w:szCs w:val="27"/>
          <w:lang w:val="en-US" w:eastAsia="en-US"/>
        </w:rPr>
        <w:t>start</w:t>
      </w:r>
      <w:proofErr w:type="gramEnd"/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();</w:t>
      </w:r>
    </w:p>
    <w:p w14:paraId="0BBCC713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  }</w:t>
      </w:r>
    </w:p>
    <w:p w14:paraId="642DE0E4" w14:textId="77777777" w:rsidR="004F25C3" w:rsidRPr="004F25C3" w:rsidRDefault="004F25C3" w:rsidP="004F25C3">
      <w:pPr>
        <w:shd w:val="clear" w:color="auto" w:fill="F0F0F0"/>
        <w:spacing w:before="0" w:after="0" w:line="360" w:lineRule="atLeast"/>
        <w:ind w:left="0" w:right="0"/>
        <w:rPr>
          <w:rFonts w:ascii="MesloLGM Nerd Font" w:eastAsia="Times New Roman" w:hAnsi="MesloLGM Nerd Font" w:cs="MesloLGM Nerd Font"/>
          <w:color w:val="333333"/>
          <w:kern w:val="0"/>
          <w:sz w:val="27"/>
          <w:szCs w:val="27"/>
          <w:lang w:val="en-US" w:eastAsia="en-US"/>
        </w:rPr>
      </w:pPr>
      <w:r w:rsidRPr="004F25C3">
        <w:rPr>
          <w:rFonts w:ascii="MesloLGM Nerd Font" w:eastAsia="Times New Roman" w:hAnsi="MesloLGM Nerd Font" w:cs="MesloLGM Nerd Font"/>
          <w:color w:val="383A42"/>
          <w:kern w:val="0"/>
          <w:sz w:val="27"/>
          <w:szCs w:val="27"/>
          <w:lang w:val="en-US" w:eastAsia="en-US"/>
        </w:rPr>
        <w:t>}</w:t>
      </w:r>
    </w:p>
    <w:p w14:paraId="5A9BC93C" w14:textId="77777777" w:rsidR="004F25C3" w:rsidRDefault="004F25C3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</w:p>
    <w:p w14:paraId="755D845C" w14:textId="79525B0F" w:rsidR="006D4D12" w:rsidRDefault="00FA1544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auto"/>
          <w:sz w:val="28"/>
          <w:szCs w:val="28"/>
        </w:rPr>
        <w:t>Exécution :</w:t>
      </w:r>
    </w:p>
    <w:p w14:paraId="43556492" w14:textId="03DABF02" w:rsidR="00FA1544" w:rsidRDefault="00FA1544" w:rsidP="005B23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B647D7" wp14:editId="08C27F8F">
            <wp:extent cx="2787650" cy="1342832"/>
            <wp:effectExtent l="0" t="0" r="0" b="0"/>
            <wp:docPr id="64758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85842" name=""/>
                    <pic:cNvPicPr/>
                  </pic:nvPicPr>
                  <pic:blipFill rotWithShape="1">
                    <a:blip r:embed="rId22"/>
                    <a:srcRect l="47778" t="27984" r="6666" b="33004"/>
                    <a:stretch/>
                  </pic:blipFill>
                  <pic:spPr bwMode="auto">
                    <a:xfrm>
                      <a:off x="0" y="0"/>
                      <a:ext cx="2794908" cy="134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E58B6" wp14:editId="61FE25AB">
            <wp:extent cx="2641600" cy="1927509"/>
            <wp:effectExtent l="0" t="0" r="6350" b="0"/>
            <wp:docPr id="48800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05626" name=""/>
                    <pic:cNvPicPr/>
                  </pic:nvPicPr>
                  <pic:blipFill rotWithShape="1">
                    <a:blip r:embed="rId23"/>
                    <a:srcRect l="48148" t="27819" r="6296" b="13087"/>
                    <a:stretch/>
                  </pic:blipFill>
                  <pic:spPr bwMode="auto">
                    <a:xfrm>
                      <a:off x="0" y="0"/>
                      <a:ext cx="2643956" cy="192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39428" w14:textId="6A5A3FED" w:rsidR="00FA1544" w:rsidRPr="00B869EB" w:rsidRDefault="00FA1544" w:rsidP="005B2354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</w:p>
    <w:sectPr w:rsidR="00FA1544" w:rsidRPr="00B869EB" w:rsidSect="00A66B1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880DF" w14:textId="77777777" w:rsidR="002B6443" w:rsidRPr="00716A34" w:rsidRDefault="002B6443" w:rsidP="00A66B18">
      <w:pPr>
        <w:spacing w:before="0" w:after="0"/>
      </w:pPr>
      <w:r w:rsidRPr="00716A34">
        <w:separator/>
      </w:r>
    </w:p>
  </w:endnote>
  <w:endnote w:type="continuationSeparator" w:id="0">
    <w:p w14:paraId="3460A051" w14:textId="77777777" w:rsidR="002B6443" w:rsidRPr="00716A34" w:rsidRDefault="002B6443" w:rsidP="00A66B18">
      <w:pPr>
        <w:spacing w:before="0" w:after="0"/>
      </w:pPr>
      <w:r w:rsidRPr="00716A3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esloLGM Nerd Font">
    <w:panose1 w:val="020B0609030804020204"/>
    <w:charset w:val="00"/>
    <w:family w:val="modern"/>
    <w:pitch w:val="variable"/>
    <w:sig w:usb0="E60022FF" w:usb1="D200F9FB" w:usb2="02000028" w:usb3="00000000" w:csb0="000001D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F0A3D" w14:textId="77777777" w:rsidR="002B6443" w:rsidRPr="00716A34" w:rsidRDefault="002B6443" w:rsidP="00A66B18">
      <w:pPr>
        <w:spacing w:before="0" w:after="0"/>
      </w:pPr>
      <w:r w:rsidRPr="00716A34">
        <w:separator/>
      </w:r>
    </w:p>
  </w:footnote>
  <w:footnote w:type="continuationSeparator" w:id="0">
    <w:p w14:paraId="3B59AE4F" w14:textId="77777777" w:rsidR="002B6443" w:rsidRPr="00716A34" w:rsidRDefault="002B6443" w:rsidP="00A66B18">
      <w:pPr>
        <w:spacing w:before="0" w:after="0"/>
      </w:pPr>
      <w:r w:rsidRPr="00716A3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17721"/>
    <w:multiLevelType w:val="hybridMultilevel"/>
    <w:tmpl w:val="4886A8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2712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34"/>
    <w:rsid w:val="00002D8B"/>
    <w:rsid w:val="00002E97"/>
    <w:rsid w:val="00012DD7"/>
    <w:rsid w:val="00031D21"/>
    <w:rsid w:val="000607E5"/>
    <w:rsid w:val="00083BAA"/>
    <w:rsid w:val="000A17FB"/>
    <w:rsid w:val="000A67FC"/>
    <w:rsid w:val="0010680C"/>
    <w:rsid w:val="00152B0B"/>
    <w:rsid w:val="001766D6"/>
    <w:rsid w:val="00192419"/>
    <w:rsid w:val="001C270D"/>
    <w:rsid w:val="001D6B6F"/>
    <w:rsid w:val="001E2320"/>
    <w:rsid w:val="00214E28"/>
    <w:rsid w:val="002A326E"/>
    <w:rsid w:val="002B6443"/>
    <w:rsid w:val="002E6489"/>
    <w:rsid w:val="00352948"/>
    <w:rsid w:val="00352B81"/>
    <w:rsid w:val="0037042D"/>
    <w:rsid w:val="003834C6"/>
    <w:rsid w:val="00394757"/>
    <w:rsid w:val="003968AE"/>
    <w:rsid w:val="003A0150"/>
    <w:rsid w:val="003C7C63"/>
    <w:rsid w:val="003D04B7"/>
    <w:rsid w:val="003E24DF"/>
    <w:rsid w:val="004055C2"/>
    <w:rsid w:val="0041428F"/>
    <w:rsid w:val="004A2B0D"/>
    <w:rsid w:val="004D0F0C"/>
    <w:rsid w:val="004F25C3"/>
    <w:rsid w:val="005605F7"/>
    <w:rsid w:val="0056596E"/>
    <w:rsid w:val="00584FBE"/>
    <w:rsid w:val="005B2354"/>
    <w:rsid w:val="005C2210"/>
    <w:rsid w:val="005C4500"/>
    <w:rsid w:val="00602DEF"/>
    <w:rsid w:val="00613B44"/>
    <w:rsid w:val="00615018"/>
    <w:rsid w:val="0062123A"/>
    <w:rsid w:val="00646E75"/>
    <w:rsid w:val="006729DA"/>
    <w:rsid w:val="006B3B15"/>
    <w:rsid w:val="006B5F8E"/>
    <w:rsid w:val="006D4D12"/>
    <w:rsid w:val="006F6F10"/>
    <w:rsid w:val="006F7197"/>
    <w:rsid w:val="00716A34"/>
    <w:rsid w:val="00783E79"/>
    <w:rsid w:val="007B5AE8"/>
    <w:rsid w:val="007F5192"/>
    <w:rsid w:val="00831721"/>
    <w:rsid w:val="00841C37"/>
    <w:rsid w:val="00845168"/>
    <w:rsid w:val="0086244E"/>
    <w:rsid w:val="00862A06"/>
    <w:rsid w:val="00892181"/>
    <w:rsid w:val="008D1768"/>
    <w:rsid w:val="009D1817"/>
    <w:rsid w:val="009E2456"/>
    <w:rsid w:val="00A26FE7"/>
    <w:rsid w:val="00A34ED4"/>
    <w:rsid w:val="00A47D03"/>
    <w:rsid w:val="00A66B18"/>
    <w:rsid w:val="00A6783B"/>
    <w:rsid w:val="00A94E73"/>
    <w:rsid w:val="00A96CF8"/>
    <w:rsid w:val="00AA089B"/>
    <w:rsid w:val="00AC01A9"/>
    <w:rsid w:val="00AC79A1"/>
    <w:rsid w:val="00AE1388"/>
    <w:rsid w:val="00AE556C"/>
    <w:rsid w:val="00AF3982"/>
    <w:rsid w:val="00B50294"/>
    <w:rsid w:val="00B57D6E"/>
    <w:rsid w:val="00B63079"/>
    <w:rsid w:val="00B700CF"/>
    <w:rsid w:val="00B869EB"/>
    <w:rsid w:val="00B93312"/>
    <w:rsid w:val="00BF52FB"/>
    <w:rsid w:val="00BF5874"/>
    <w:rsid w:val="00BF61B0"/>
    <w:rsid w:val="00C673E6"/>
    <w:rsid w:val="00C701F7"/>
    <w:rsid w:val="00C70786"/>
    <w:rsid w:val="00C84F23"/>
    <w:rsid w:val="00C875B5"/>
    <w:rsid w:val="00CA5730"/>
    <w:rsid w:val="00CD27C2"/>
    <w:rsid w:val="00D10958"/>
    <w:rsid w:val="00D41B01"/>
    <w:rsid w:val="00D66593"/>
    <w:rsid w:val="00DB733A"/>
    <w:rsid w:val="00DE51A9"/>
    <w:rsid w:val="00DE6DA2"/>
    <w:rsid w:val="00DF2D30"/>
    <w:rsid w:val="00E4786A"/>
    <w:rsid w:val="00E525A6"/>
    <w:rsid w:val="00E55D74"/>
    <w:rsid w:val="00E622BB"/>
    <w:rsid w:val="00E6540C"/>
    <w:rsid w:val="00E76545"/>
    <w:rsid w:val="00E81E2A"/>
    <w:rsid w:val="00EE0952"/>
    <w:rsid w:val="00EE57D5"/>
    <w:rsid w:val="00FA1544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615B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8D1768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  <w:lang w:val="fr-FR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rsid w:val="00716A34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cin\AppData\Local\Microsoft\Office\16.0\DTS\en-US%7b66CC9C0C-70B4-4D08-A698-3E6D3A51B1E8%7d\%7b061C40A3-7147-4CE9-937C-635918F49D36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{061C40A3-7147-4CE9-937C-635918F49D36}tf56348247_win32</Template>
  <TotalTime>0</TotalTime>
  <Pages>18</Pages>
  <Words>1905</Words>
  <Characters>10864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2023-10-13T14:42:00Z</dcterms:created>
  <dcterms:modified xsi:type="dcterms:W3CDTF">2023-11-03T07:20:00Z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