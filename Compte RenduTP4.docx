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1A5B7" w14:textId="77777777" w:rsidR="00831721" w:rsidRPr="00716A34" w:rsidRDefault="00831721" w:rsidP="00831721">
      <w:pPr>
        <w:spacing w:before="120" w:after="0"/>
      </w:pPr>
      <w:r w:rsidRPr="00716A34">
        <w:rPr>
          <w:noProof/>
        </w:rPr>
        <mc:AlternateContent>
          <mc:Choice Requires="wpg">
            <w:drawing>
              <wp:anchor distT="0" distB="0" distL="114300" distR="114300" simplePos="0" relativeHeight="251659264" behindDoc="1" locked="1" layoutInCell="1" allowOverlap="1" wp14:anchorId="3402B0DF" wp14:editId="66481754">
                <wp:simplePos x="0" y="0"/>
                <wp:positionH relativeFrom="column">
                  <wp:posOffset>-457200</wp:posOffset>
                </wp:positionH>
                <wp:positionV relativeFrom="paragraph">
                  <wp:posOffset>-457200</wp:posOffset>
                </wp:positionV>
                <wp:extent cx="8247888" cy="3026664"/>
                <wp:effectExtent l="0" t="0" r="1270" b="2540"/>
                <wp:wrapNone/>
                <wp:docPr id="19" name="Graphic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47888" cy="3026664"/>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C8C1DD" id="Graphic 17" o:spid="_x0000_s1026" alt="&quot;&quot;" style="position:absolute;margin-left:-36pt;margin-top:-36pt;width:649.45pt;height:238.3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66B18" w:rsidRPr="00716A34" w14:paraId="0E5239B3" w14:textId="77777777" w:rsidTr="00A6783B">
        <w:trPr>
          <w:trHeight w:val="270"/>
          <w:jc w:val="center"/>
        </w:trPr>
        <w:tc>
          <w:tcPr>
            <w:tcW w:w="10800" w:type="dxa"/>
          </w:tcPr>
          <w:p w14:paraId="7E1F3571" w14:textId="61C3C031" w:rsidR="00A66B18" w:rsidRPr="00716A34" w:rsidRDefault="00716A34" w:rsidP="00A66B18">
            <w:pPr>
              <w:pStyle w:val="ContactInfo"/>
              <w:rPr>
                <w:rFonts w:ascii="Agency FB" w:hAnsi="Agency FB"/>
                <w:b/>
                <w:bCs/>
                <w:outline/>
                <w:color w:val="009DD9"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716A34">
              <w:rPr>
                <w:rFonts w:ascii="Agency FB" w:hAnsi="Agency FB"/>
                <w:b/>
                <w:bCs/>
                <w:outline/>
                <w:color w:val="009DD9"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Compte Rendu</w:t>
            </w:r>
          </w:p>
        </w:tc>
      </w:tr>
      <w:tr w:rsidR="00615018" w:rsidRPr="00716A34" w14:paraId="137064F7" w14:textId="77777777" w:rsidTr="00A6783B">
        <w:trPr>
          <w:trHeight w:val="2691"/>
          <w:jc w:val="center"/>
        </w:trPr>
        <w:tc>
          <w:tcPr>
            <w:tcW w:w="10800" w:type="dxa"/>
            <w:vAlign w:val="bottom"/>
          </w:tcPr>
          <w:p w14:paraId="037C2F12" w14:textId="2D2E0BED" w:rsidR="00A66B18" w:rsidRPr="00716A34" w:rsidRDefault="00716A34" w:rsidP="00716A34">
            <w:pPr>
              <w:pStyle w:val="ContactInfo"/>
            </w:pPr>
            <w:r w:rsidRPr="00716A34">
              <w:t>Tp</w:t>
            </w:r>
            <w:r w:rsidR="00473E78">
              <w:t>4</w:t>
            </w:r>
            <w:r w:rsidRPr="00716A34">
              <w:t xml:space="preserve"> : Développement d’applications réparties</w:t>
            </w:r>
          </w:p>
          <w:p w14:paraId="4E266B01" w14:textId="75E509CB" w:rsidR="003E24DF" w:rsidRPr="00716A34" w:rsidRDefault="00716A34" w:rsidP="00A66B18">
            <w:pPr>
              <w:pStyle w:val="ContactInfo"/>
            </w:pPr>
            <w:r>
              <w:t>Hammami Mouhamed Yassine</w:t>
            </w:r>
          </w:p>
          <w:p w14:paraId="32E3D84F" w14:textId="1DA0D312" w:rsidR="003E24DF" w:rsidRPr="00716A34" w:rsidRDefault="00716A34" w:rsidP="00A66B18">
            <w:pPr>
              <w:pStyle w:val="ContactInfo"/>
            </w:pPr>
            <w:r>
              <w:rPr>
                <w:rStyle w:val="Strong"/>
              </w:rPr>
              <w:t>GLSI3-1C-gp2</w:t>
            </w:r>
          </w:p>
          <w:p w14:paraId="69EE2B75" w14:textId="208BC596" w:rsidR="003E24DF" w:rsidRPr="00716A34" w:rsidRDefault="003E24DF" w:rsidP="00A66B18">
            <w:pPr>
              <w:pStyle w:val="ContactInfo"/>
            </w:pPr>
          </w:p>
          <w:p w14:paraId="710622C2" w14:textId="7F0B3C7B" w:rsidR="003E24DF" w:rsidRPr="00716A34" w:rsidRDefault="003E24DF" w:rsidP="00A66B18">
            <w:pPr>
              <w:pStyle w:val="ContactInfo"/>
              <w:rPr>
                <w:color w:val="000000" w:themeColor="text1"/>
              </w:rPr>
            </w:pPr>
          </w:p>
        </w:tc>
      </w:tr>
    </w:tbl>
    <w:p w14:paraId="59DE0E34" w14:textId="77777777" w:rsidR="00A66B18" w:rsidRPr="00716A34" w:rsidRDefault="00A66B18" w:rsidP="00716A34">
      <w:pPr>
        <w:ind w:left="0"/>
      </w:pPr>
    </w:p>
    <w:p w14:paraId="36D3BCC1" w14:textId="5B7BD0A2" w:rsidR="00A66B18" w:rsidRPr="00716A34" w:rsidRDefault="00716A34" w:rsidP="00A66B18">
      <w:pPr>
        <w:pStyle w:val="Recipient"/>
        <w:rPr>
          <w:sz w:val="36"/>
          <w:szCs w:val="36"/>
        </w:rPr>
      </w:pPr>
      <w:r w:rsidRPr="00716A34">
        <w:rPr>
          <w:sz w:val="36"/>
          <w:szCs w:val="36"/>
        </w:rPr>
        <w:t>Environnement de travail :</w:t>
      </w:r>
    </w:p>
    <w:p w14:paraId="73FD061C" w14:textId="59C983C6" w:rsidR="00A66B18" w:rsidRDefault="00716A34" w:rsidP="00716A34">
      <w:pPr>
        <w:pStyle w:val="ListParagraph"/>
        <w:numPr>
          <w:ilvl w:val="0"/>
          <w:numId w:val="1"/>
        </w:numPr>
        <w:rPr>
          <w:color w:val="000000" w:themeColor="text1"/>
        </w:rPr>
      </w:pPr>
      <w:r>
        <w:rPr>
          <w:color w:val="000000" w:themeColor="text1"/>
        </w:rPr>
        <w:t xml:space="preserve">L’éditeur du </w:t>
      </w:r>
      <w:proofErr w:type="spellStart"/>
      <w:r>
        <w:rPr>
          <w:color w:val="000000" w:themeColor="text1"/>
        </w:rPr>
        <w:t>text</w:t>
      </w:r>
      <w:proofErr w:type="spellEnd"/>
      <w:r>
        <w:rPr>
          <w:color w:val="000000" w:themeColor="text1"/>
        </w:rPr>
        <w:t xml:space="preserve"> </w:t>
      </w:r>
      <w:proofErr w:type="spellStart"/>
      <w:r>
        <w:rPr>
          <w:color w:val="000000" w:themeColor="text1"/>
        </w:rPr>
        <w:t>VSCode</w:t>
      </w:r>
      <w:proofErr w:type="spellEnd"/>
      <w:r>
        <w:rPr>
          <w:color w:val="000000" w:themeColor="text1"/>
        </w:rPr>
        <w:t xml:space="preserve"> + Java Extension pack :</w:t>
      </w:r>
    </w:p>
    <w:p w14:paraId="24100654" w14:textId="43EF3851" w:rsidR="00841C37" w:rsidRDefault="00716A34" w:rsidP="00AC79A1">
      <w:pPr>
        <w:ind w:left="2520"/>
        <w:rPr>
          <w:color w:val="000000" w:themeColor="text1"/>
        </w:rPr>
      </w:pPr>
      <w:r>
        <w:rPr>
          <w:noProof/>
        </w:rPr>
        <w:drawing>
          <wp:inline distT="0" distB="0" distL="0" distR="0" wp14:anchorId="13A84A53" wp14:editId="19930835">
            <wp:extent cx="811530" cy="541020"/>
            <wp:effectExtent l="0" t="0" r="7620" b="0"/>
            <wp:docPr id="567132866" name="Picture 1" descr="Visual Studio Code 1.71 is out with merge editor improvement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1.71 is out with merge editor improvements and m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1530" cy="541020"/>
                    </a:xfrm>
                    <a:prstGeom prst="rect">
                      <a:avLst/>
                    </a:prstGeom>
                    <a:noFill/>
                    <a:ln>
                      <a:noFill/>
                    </a:ln>
                  </pic:spPr>
                </pic:pic>
              </a:graphicData>
            </a:graphic>
          </wp:inline>
        </w:drawing>
      </w:r>
      <w:r>
        <w:rPr>
          <w:color w:val="000000" w:themeColor="text1"/>
        </w:rPr>
        <w:t xml:space="preserve">  </w:t>
      </w:r>
      <w:r>
        <w:rPr>
          <w:noProof/>
        </w:rPr>
        <w:drawing>
          <wp:inline distT="0" distB="0" distL="0" distR="0" wp14:anchorId="6B980830" wp14:editId="77E63EDB">
            <wp:extent cx="2314169" cy="687510"/>
            <wp:effectExtent l="0" t="0" r="0" b="0"/>
            <wp:docPr id="1513011463" name="Picture 2" descr="Visual Studio Code Java y Extensiones - Arquitectura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Java y Extensiones - Arquitectura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503" cy="694145"/>
                    </a:xfrm>
                    <a:prstGeom prst="rect">
                      <a:avLst/>
                    </a:prstGeom>
                    <a:noFill/>
                    <a:ln>
                      <a:noFill/>
                    </a:ln>
                  </pic:spPr>
                </pic:pic>
              </a:graphicData>
            </a:graphic>
          </wp:inline>
        </w:drawing>
      </w:r>
    </w:p>
    <w:p w14:paraId="0C59FCBA" w14:textId="6ADFBAD9" w:rsidR="00841C37" w:rsidRPr="00841C37" w:rsidRDefault="00841C37" w:rsidP="00841C37">
      <w:pPr>
        <w:pStyle w:val="ListParagraph"/>
        <w:numPr>
          <w:ilvl w:val="0"/>
          <w:numId w:val="1"/>
        </w:numPr>
        <w:rPr>
          <w:color w:val="000000" w:themeColor="text1"/>
        </w:rPr>
      </w:pPr>
      <w:r w:rsidRPr="00841C37">
        <w:rPr>
          <w:color w:val="000000" w:themeColor="text1"/>
        </w:rPr>
        <w:t>Structure de Projet :</w:t>
      </w:r>
    </w:p>
    <w:p w14:paraId="0BD2A8CB" w14:textId="2E1E7503" w:rsidR="00DB733A" w:rsidRPr="001C41EE" w:rsidRDefault="00DB733A" w:rsidP="001C41EE">
      <w:pPr>
        <w:pStyle w:val="ListParagraph"/>
        <w:ind w:left="2880"/>
        <w:rPr>
          <w:color w:val="000000" w:themeColor="text1"/>
        </w:rPr>
      </w:pPr>
      <w:r>
        <w:rPr>
          <w:noProof/>
        </w:rPr>
        <w:drawing>
          <wp:inline distT="0" distB="0" distL="0" distR="0" wp14:anchorId="416CEECD" wp14:editId="6A75D8D6">
            <wp:extent cx="1717287" cy="1994535"/>
            <wp:effectExtent l="0" t="0" r="0" b="5715"/>
            <wp:docPr id="186708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88931" name=""/>
                    <pic:cNvPicPr/>
                  </pic:nvPicPr>
                  <pic:blipFill rotWithShape="1">
                    <a:blip r:embed="rId12"/>
                    <a:srcRect l="58283" t="7906" r="16664" b="40364"/>
                    <a:stretch/>
                  </pic:blipFill>
                  <pic:spPr bwMode="auto">
                    <a:xfrm>
                      <a:off x="0" y="0"/>
                      <a:ext cx="1718138" cy="1995524"/>
                    </a:xfrm>
                    <a:prstGeom prst="rect">
                      <a:avLst/>
                    </a:prstGeom>
                    <a:ln>
                      <a:noFill/>
                    </a:ln>
                    <a:extLst>
                      <a:ext uri="{53640926-AAD7-44D8-BBD7-CCE9431645EC}">
                        <a14:shadowObscured xmlns:a14="http://schemas.microsoft.com/office/drawing/2010/main"/>
                      </a:ext>
                    </a:extLst>
                  </pic:spPr>
                </pic:pic>
              </a:graphicData>
            </a:graphic>
          </wp:inline>
        </w:drawing>
      </w:r>
    </w:p>
    <w:p w14:paraId="2C7D1B5C" w14:textId="65E18F0D" w:rsidR="003968AE" w:rsidRPr="001C41EE" w:rsidRDefault="003968AE" w:rsidP="001C41EE">
      <w:pPr>
        <w:ind w:left="0"/>
        <w:rPr>
          <w:b/>
          <w:bCs/>
          <w:color w:val="000000" w:themeColor="text1"/>
        </w:rPr>
      </w:pPr>
    </w:p>
    <w:p w14:paraId="3C9EAC56" w14:textId="55BF8194" w:rsidR="003968AE" w:rsidRDefault="001C41EE" w:rsidP="003968AE">
      <w:pPr>
        <w:ind w:left="1440" w:firstLine="720"/>
        <w:rPr>
          <w:b/>
          <w:bCs/>
          <w:color w:val="000000" w:themeColor="text1"/>
        </w:rPr>
      </w:pPr>
      <w:r>
        <w:rPr>
          <w:b/>
          <w:bCs/>
          <w:color w:val="000000" w:themeColor="text1"/>
        </w:rPr>
        <w:t>EX1</w:t>
      </w:r>
    </w:p>
    <w:p w14:paraId="7CF7EC51" w14:textId="77777777" w:rsidR="007A1FEE" w:rsidRDefault="007A1FEE" w:rsidP="003968AE">
      <w:pPr>
        <w:ind w:left="1440" w:firstLine="720"/>
        <w:rPr>
          <w:b/>
          <w:bCs/>
          <w:color w:val="000000" w:themeColor="text1"/>
        </w:rPr>
      </w:pPr>
    </w:p>
    <w:p w14:paraId="68716B46" w14:textId="77777777" w:rsidR="007A1FEE" w:rsidRDefault="007A1FEE" w:rsidP="003968AE">
      <w:pPr>
        <w:ind w:left="1440" w:firstLine="720"/>
        <w:rPr>
          <w:b/>
          <w:bCs/>
          <w:color w:val="000000" w:themeColor="text1"/>
        </w:rPr>
      </w:pPr>
    </w:p>
    <w:p w14:paraId="7D95CF11" w14:textId="77777777" w:rsidR="007A1FEE" w:rsidRDefault="007A1FEE" w:rsidP="003968AE">
      <w:pPr>
        <w:ind w:left="1440" w:firstLine="720"/>
        <w:rPr>
          <w:b/>
          <w:bCs/>
          <w:color w:val="000000" w:themeColor="text1"/>
        </w:rPr>
      </w:pPr>
    </w:p>
    <w:p w14:paraId="260D806B" w14:textId="7B495421" w:rsidR="001C41EE" w:rsidRPr="00A97A8E" w:rsidRDefault="001C41EE" w:rsidP="00A97A8E">
      <w:pPr>
        <w:ind w:left="1440" w:firstLine="720"/>
        <w:rPr>
          <w:color w:val="000000" w:themeColor="text1"/>
        </w:rPr>
      </w:pPr>
      <w:r w:rsidRPr="003155A7">
        <w:rPr>
          <w:color w:val="000000" w:themeColor="text1"/>
        </w:rPr>
        <w:lastRenderedPageBreak/>
        <w:t>Server.java</w:t>
      </w:r>
    </w:p>
    <w:p w14:paraId="021F67D6" w14:textId="2E9F7F1B" w:rsidR="006B5F8E" w:rsidRDefault="003155A7" w:rsidP="00A97A8E">
      <w:pPr>
        <w:rPr>
          <w:b/>
          <w:bCs/>
          <w:color w:val="000000" w:themeColor="text1"/>
        </w:rPr>
      </w:pPr>
      <w:r>
        <w:rPr>
          <w:noProof/>
        </w:rPr>
        <w:drawing>
          <wp:inline distT="0" distB="0" distL="0" distR="0" wp14:anchorId="5A073549" wp14:editId="2AD0FDA5">
            <wp:extent cx="5497195" cy="8403772"/>
            <wp:effectExtent l="0" t="0" r="8255" b="0"/>
            <wp:docPr id="1768880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7267" cy="8465032"/>
                    </a:xfrm>
                    <a:prstGeom prst="rect">
                      <a:avLst/>
                    </a:prstGeom>
                    <a:noFill/>
                    <a:ln>
                      <a:noFill/>
                    </a:ln>
                  </pic:spPr>
                </pic:pic>
              </a:graphicData>
            </a:graphic>
          </wp:inline>
        </w:drawing>
      </w:r>
    </w:p>
    <w:p w14:paraId="0DB39428" w14:textId="2FF383B5" w:rsidR="00FA1544" w:rsidRDefault="007A1FEE" w:rsidP="001C41EE">
      <w:pPr>
        <w:rPr>
          <w:noProof/>
        </w:rPr>
      </w:pPr>
      <w:r>
        <w:rPr>
          <w:noProof/>
        </w:rPr>
        <w:lastRenderedPageBreak/>
        <w:t>Client.java</w:t>
      </w:r>
    </w:p>
    <w:p w14:paraId="0EF2F226" w14:textId="557AF917" w:rsidR="007A1FEE" w:rsidRDefault="003155A7" w:rsidP="001C41EE">
      <w:pPr>
        <w:rPr>
          <w:noProof/>
        </w:rPr>
      </w:pPr>
      <w:r>
        <w:rPr>
          <w:noProof/>
        </w:rPr>
        <w:drawing>
          <wp:inline distT="0" distB="0" distL="0" distR="0" wp14:anchorId="206481D9" wp14:editId="4F4FA7BD">
            <wp:extent cx="4053840" cy="8188427"/>
            <wp:effectExtent l="0" t="0" r="3810" b="3175"/>
            <wp:docPr id="177968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6750" cy="8194304"/>
                    </a:xfrm>
                    <a:prstGeom prst="rect">
                      <a:avLst/>
                    </a:prstGeom>
                    <a:noFill/>
                    <a:ln>
                      <a:noFill/>
                    </a:ln>
                  </pic:spPr>
                </pic:pic>
              </a:graphicData>
            </a:graphic>
          </wp:inline>
        </w:drawing>
      </w:r>
    </w:p>
    <w:p w14:paraId="6A4ED48F" w14:textId="77777777" w:rsidR="003155A7" w:rsidRDefault="003155A7" w:rsidP="001C41EE">
      <w:pPr>
        <w:rPr>
          <w:noProof/>
        </w:rPr>
      </w:pPr>
    </w:p>
    <w:p w14:paraId="76E0778A" w14:textId="39F5B910" w:rsidR="003155A7" w:rsidRDefault="003155A7" w:rsidP="001C41EE">
      <w:pPr>
        <w:rPr>
          <w:noProof/>
        </w:rPr>
      </w:pPr>
      <w:r>
        <w:rPr>
          <w:noProof/>
        </w:rPr>
        <w:lastRenderedPageBreak/>
        <w:t>Execution :</w:t>
      </w:r>
    </w:p>
    <w:p w14:paraId="0BEC0085" w14:textId="7D4D34F6" w:rsidR="00A97A8E" w:rsidRDefault="00A97A8E" w:rsidP="001C41EE">
      <w:pPr>
        <w:rPr>
          <w:noProof/>
        </w:rPr>
      </w:pPr>
      <w:r>
        <w:rPr>
          <w:noProof/>
        </w:rPr>
        <w:drawing>
          <wp:inline distT="0" distB="0" distL="0" distR="0" wp14:anchorId="7A03DB2E" wp14:editId="4B1B36DC">
            <wp:extent cx="5842000" cy="1498600"/>
            <wp:effectExtent l="0" t="0" r="6350" b="6350"/>
            <wp:docPr id="20531025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00" cy="1498600"/>
                    </a:xfrm>
                    <a:prstGeom prst="rect">
                      <a:avLst/>
                    </a:prstGeom>
                    <a:noFill/>
                    <a:ln>
                      <a:noFill/>
                    </a:ln>
                  </pic:spPr>
                </pic:pic>
              </a:graphicData>
            </a:graphic>
          </wp:inline>
        </w:drawing>
      </w:r>
      <w:r>
        <w:rPr>
          <w:noProof/>
        </w:rPr>
        <w:drawing>
          <wp:inline distT="0" distB="0" distL="0" distR="0" wp14:anchorId="7FB22501" wp14:editId="15C9E46F">
            <wp:extent cx="5915660" cy="2029460"/>
            <wp:effectExtent l="0" t="0" r="8890" b="8890"/>
            <wp:docPr id="2726557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660" cy="2029460"/>
                    </a:xfrm>
                    <a:prstGeom prst="rect">
                      <a:avLst/>
                    </a:prstGeom>
                    <a:noFill/>
                    <a:ln>
                      <a:noFill/>
                    </a:ln>
                  </pic:spPr>
                </pic:pic>
              </a:graphicData>
            </a:graphic>
          </wp:inline>
        </w:drawing>
      </w:r>
    </w:p>
    <w:p w14:paraId="130FD6AD" w14:textId="77777777" w:rsidR="003155A7" w:rsidRDefault="003155A7" w:rsidP="001C41EE">
      <w:pPr>
        <w:rPr>
          <w:noProof/>
        </w:rPr>
      </w:pPr>
    </w:p>
    <w:p w14:paraId="0F35599E" w14:textId="77777777" w:rsidR="00A97A8E" w:rsidRDefault="00A97A8E" w:rsidP="001C41EE">
      <w:pPr>
        <w:rPr>
          <w:noProof/>
        </w:rPr>
      </w:pPr>
    </w:p>
    <w:p w14:paraId="1A28ADEF" w14:textId="77777777" w:rsidR="00A97A8E" w:rsidRDefault="00A97A8E" w:rsidP="001C41EE">
      <w:pPr>
        <w:rPr>
          <w:noProof/>
        </w:rPr>
      </w:pPr>
    </w:p>
    <w:p w14:paraId="57885BA6" w14:textId="77777777" w:rsidR="00A97A8E" w:rsidRDefault="00A97A8E" w:rsidP="001C41EE">
      <w:pPr>
        <w:rPr>
          <w:noProof/>
        </w:rPr>
      </w:pPr>
    </w:p>
    <w:p w14:paraId="5B428661" w14:textId="77777777" w:rsidR="00A97A8E" w:rsidRDefault="00A97A8E" w:rsidP="001C41EE">
      <w:pPr>
        <w:rPr>
          <w:noProof/>
        </w:rPr>
      </w:pPr>
    </w:p>
    <w:p w14:paraId="45EEBAA2" w14:textId="77777777" w:rsidR="00A97A8E" w:rsidRDefault="00A97A8E" w:rsidP="001C41EE">
      <w:pPr>
        <w:rPr>
          <w:noProof/>
        </w:rPr>
      </w:pPr>
    </w:p>
    <w:p w14:paraId="6634B858" w14:textId="77777777" w:rsidR="00A97A8E" w:rsidRDefault="00A97A8E" w:rsidP="001C41EE">
      <w:pPr>
        <w:rPr>
          <w:noProof/>
        </w:rPr>
      </w:pPr>
    </w:p>
    <w:p w14:paraId="4780ADD9" w14:textId="77777777" w:rsidR="00A97A8E" w:rsidRDefault="00A97A8E" w:rsidP="001C41EE">
      <w:pPr>
        <w:rPr>
          <w:noProof/>
        </w:rPr>
      </w:pPr>
    </w:p>
    <w:p w14:paraId="6FAC7841" w14:textId="77777777" w:rsidR="00A97A8E" w:rsidRDefault="00A97A8E" w:rsidP="001C41EE">
      <w:pPr>
        <w:rPr>
          <w:noProof/>
        </w:rPr>
      </w:pPr>
    </w:p>
    <w:p w14:paraId="5B73DC35" w14:textId="77777777" w:rsidR="00A97A8E" w:rsidRDefault="00A97A8E" w:rsidP="001C41EE">
      <w:pPr>
        <w:rPr>
          <w:noProof/>
        </w:rPr>
      </w:pPr>
    </w:p>
    <w:p w14:paraId="074895AC" w14:textId="77777777" w:rsidR="00A97A8E" w:rsidRDefault="00A97A8E" w:rsidP="001C41EE">
      <w:pPr>
        <w:rPr>
          <w:noProof/>
        </w:rPr>
      </w:pPr>
    </w:p>
    <w:p w14:paraId="292229E4" w14:textId="77777777" w:rsidR="00A97A8E" w:rsidRDefault="00A97A8E" w:rsidP="001C41EE">
      <w:pPr>
        <w:rPr>
          <w:noProof/>
        </w:rPr>
      </w:pPr>
    </w:p>
    <w:p w14:paraId="4AB2F77A" w14:textId="797ED155" w:rsidR="003155A7" w:rsidRDefault="003155A7" w:rsidP="001C41EE">
      <w:pPr>
        <w:rPr>
          <w:noProof/>
        </w:rPr>
      </w:pPr>
      <w:r>
        <w:rPr>
          <w:noProof/>
        </w:rPr>
        <w:lastRenderedPageBreak/>
        <w:t>EX2 :</w:t>
      </w:r>
    </w:p>
    <w:p w14:paraId="28A94755" w14:textId="5A851677" w:rsidR="00A97A8E" w:rsidRDefault="00A97A8E" w:rsidP="001C41EE">
      <w:pPr>
        <w:rPr>
          <w:noProof/>
        </w:rPr>
      </w:pPr>
      <w:r>
        <w:rPr>
          <w:noProof/>
        </w:rPr>
        <w:t>Server.java</w:t>
      </w:r>
    </w:p>
    <w:p w14:paraId="28148BD3" w14:textId="40C03F27" w:rsidR="003155A7" w:rsidRDefault="00A97A8E" w:rsidP="00A97A8E">
      <w:pPr>
        <w:rPr>
          <w:noProof/>
        </w:rPr>
      </w:pPr>
      <w:r>
        <w:rPr>
          <w:noProof/>
        </w:rPr>
        <w:drawing>
          <wp:inline distT="0" distB="0" distL="0" distR="0" wp14:anchorId="265AA5D1" wp14:editId="4A44F899">
            <wp:extent cx="4694859" cy="8178800"/>
            <wp:effectExtent l="0" t="0" r="0" b="0"/>
            <wp:docPr id="526087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2972" cy="8192933"/>
                    </a:xfrm>
                    <a:prstGeom prst="rect">
                      <a:avLst/>
                    </a:prstGeom>
                    <a:noFill/>
                    <a:ln>
                      <a:noFill/>
                    </a:ln>
                  </pic:spPr>
                </pic:pic>
              </a:graphicData>
            </a:graphic>
          </wp:inline>
        </w:drawing>
      </w:r>
    </w:p>
    <w:p w14:paraId="7B6AF9E8" w14:textId="171305E7" w:rsidR="00A97A8E" w:rsidRDefault="003155A7" w:rsidP="00A97A8E">
      <w:pPr>
        <w:rPr>
          <w:noProof/>
        </w:rPr>
      </w:pPr>
      <w:r>
        <w:rPr>
          <w:noProof/>
        </w:rPr>
        <w:lastRenderedPageBreak/>
        <w:t>Client.java</w:t>
      </w:r>
    </w:p>
    <w:p w14:paraId="602CBE5D" w14:textId="2AF26272" w:rsidR="00A97A8E" w:rsidRDefault="00A97A8E" w:rsidP="00A97A8E">
      <w:pPr>
        <w:rPr>
          <w:noProof/>
        </w:rPr>
      </w:pPr>
      <w:r>
        <w:rPr>
          <w:noProof/>
        </w:rPr>
        <w:drawing>
          <wp:inline distT="0" distB="0" distL="0" distR="0" wp14:anchorId="122556B5" wp14:editId="549F7B1F">
            <wp:extent cx="4876800" cy="7600208"/>
            <wp:effectExtent l="0" t="0" r="0" b="1270"/>
            <wp:docPr id="891053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8210" cy="7602405"/>
                    </a:xfrm>
                    <a:prstGeom prst="rect">
                      <a:avLst/>
                    </a:prstGeom>
                    <a:noFill/>
                    <a:ln>
                      <a:noFill/>
                    </a:ln>
                  </pic:spPr>
                </pic:pic>
              </a:graphicData>
            </a:graphic>
          </wp:inline>
        </w:drawing>
      </w:r>
    </w:p>
    <w:p w14:paraId="497033CD" w14:textId="4FD62A56" w:rsidR="003155A7" w:rsidRDefault="003155A7" w:rsidP="001C41EE">
      <w:pPr>
        <w:rPr>
          <w:noProof/>
        </w:rPr>
      </w:pPr>
    </w:p>
    <w:p w14:paraId="15B3F834" w14:textId="77777777" w:rsidR="003155A7" w:rsidRDefault="003155A7" w:rsidP="00A97A8E">
      <w:pPr>
        <w:ind w:left="0"/>
        <w:rPr>
          <w:noProof/>
        </w:rPr>
      </w:pPr>
    </w:p>
    <w:p w14:paraId="6B41F5DB" w14:textId="3A58BF2F" w:rsidR="003155A7" w:rsidRDefault="003155A7" w:rsidP="001C41EE">
      <w:pPr>
        <w:rPr>
          <w:noProof/>
        </w:rPr>
      </w:pPr>
      <w:r>
        <w:rPr>
          <w:noProof/>
        </w:rPr>
        <w:lastRenderedPageBreak/>
        <w:t>Execution :</w:t>
      </w:r>
    </w:p>
    <w:p w14:paraId="7D9FC95D" w14:textId="40277643" w:rsidR="00A97A8E" w:rsidRDefault="00A97A8E" w:rsidP="001C41EE">
      <w:pPr>
        <w:rPr>
          <w:noProof/>
        </w:rPr>
      </w:pPr>
      <w:r>
        <w:rPr>
          <w:noProof/>
        </w:rPr>
        <w:drawing>
          <wp:inline distT="0" distB="0" distL="0" distR="0" wp14:anchorId="123A0304" wp14:editId="2FD95891">
            <wp:extent cx="5772150" cy="1771650"/>
            <wp:effectExtent l="0" t="0" r="0" b="0"/>
            <wp:docPr id="1565000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1771650"/>
                    </a:xfrm>
                    <a:prstGeom prst="rect">
                      <a:avLst/>
                    </a:prstGeom>
                    <a:noFill/>
                    <a:ln>
                      <a:noFill/>
                    </a:ln>
                  </pic:spPr>
                </pic:pic>
              </a:graphicData>
            </a:graphic>
          </wp:inline>
        </w:drawing>
      </w:r>
    </w:p>
    <w:p w14:paraId="626A7AFC" w14:textId="0FA6DF86" w:rsidR="00A97A8E" w:rsidRDefault="00A97A8E" w:rsidP="001C41EE">
      <w:pPr>
        <w:rPr>
          <w:noProof/>
        </w:rPr>
      </w:pPr>
      <w:r>
        <w:rPr>
          <w:noProof/>
        </w:rPr>
        <w:drawing>
          <wp:inline distT="0" distB="0" distL="0" distR="0" wp14:anchorId="775C1356" wp14:editId="02E46943">
            <wp:extent cx="5943600" cy="1847850"/>
            <wp:effectExtent l="0" t="0" r="0" b="0"/>
            <wp:docPr id="21310997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14:paraId="019B8498" w14:textId="77777777" w:rsidR="003155A7" w:rsidRDefault="003155A7" w:rsidP="001C41EE">
      <w:pPr>
        <w:rPr>
          <w:noProof/>
        </w:rPr>
      </w:pPr>
    </w:p>
    <w:p w14:paraId="67DCF795" w14:textId="77777777" w:rsidR="00A97A8E" w:rsidRDefault="00A97A8E" w:rsidP="001C41EE">
      <w:pPr>
        <w:rPr>
          <w:noProof/>
        </w:rPr>
      </w:pPr>
    </w:p>
    <w:p w14:paraId="44BF047B" w14:textId="77777777" w:rsidR="00A97A8E" w:rsidRDefault="00A97A8E" w:rsidP="001C41EE">
      <w:pPr>
        <w:rPr>
          <w:noProof/>
        </w:rPr>
      </w:pPr>
    </w:p>
    <w:p w14:paraId="174FC484" w14:textId="77777777" w:rsidR="00A97A8E" w:rsidRDefault="00A97A8E" w:rsidP="001C41EE">
      <w:pPr>
        <w:rPr>
          <w:noProof/>
        </w:rPr>
      </w:pPr>
    </w:p>
    <w:p w14:paraId="385AFFC9" w14:textId="77777777" w:rsidR="00A97A8E" w:rsidRDefault="00A97A8E" w:rsidP="001C41EE">
      <w:pPr>
        <w:rPr>
          <w:noProof/>
        </w:rPr>
      </w:pPr>
    </w:p>
    <w:p w14:paraId="079A2C41" w14:textId="77777777" w:rsidR="00A97A8E" w:rsidRDefault="00A97A8E" w:rsidP="001C41EE">
      <w:pPr>
        <w:rPr>
          <w:noProof/>
        </w:rPr>
      </w:pPr>
    </w:p>
    <w:p w14:paraId="67578813" w14:textId="77777777" w:rsidR="00A97A8E" w:rsidRDefault="00A97A8E" w:rsidP="001C41EE">
      <w:pPr>
        <w:rPr>
          <w:noProof/>
        </w:rPr>
      </w:pPr>
    </w:p>
    <w:p w14:paraId="02C915E7" w14:textId="77777777" w:rsidR="00A97A8E" w:rsidRDefault="00A97A8E" w:rsidP="001C41EE">
      <w:pPr>
        <w:rPr>
          <w:noProof/>
        </w:rPr>
      </w:pPr>
    </w:p>
    <w:p w14:paraId="4F562E25" w14:textId="77777777" w:rsidR="00A97A8E" w:rsidRDefault="00A97A8E" w:rsidP="001C41EE">
      <w:pPr>
        <w:rPr>
          <w:noProof/>
        </w:rPr>
      </w:pPr>
    </w:p>
    <w:p w14:paraId="66A3FF00" w14:textId="77777777" w:rsidR="00A97A8E" w:rsidRDefault="00A97A8E" w:rsidP="001C41EE">
      <w:pPr>
        <w:rPr>
          <w:noProof/>
        </w:rPr>
      </w:pPr>
    </w:p>
    <w:p w14:paraId="465E2460" w14:textId="77777777" w:rsidR="00A97A8E" w:rsidRDefault="00A97A8E" w:rsidP="001C41EE">
      <w:pPr>
        <w:rPr>
          <w:noProof/>
        </w:rPr>
      </w:pPr>
    </w:p>
    <w:p w14:paraId="3025D3C9" w14:textId="77777777" w:rsidR="00A97A8E" w:rsidRDefault="00A97A8E" w:rsidP="00A97A8E">
      <w:pPr>
        <w:ind w:left="0"/>
        <w:rPr>
          <w:noProof/>
        </w:rPr>
      </w:pPr>
    </w:p>
    <w:p w14:paraId="276C1ADC" w14:textId="77777777" w:rsidR="00A97A8E" w:rsidRDefault="003155A7" w:rsidP="00A97A8E">
      <w:pPr>
        <w:ind w:left="0"/>
        <w:rPr>
          <w:noProof/>
        </w:rPr>
      </w:pPr>
      <w:r>
        <w:rPr>
          <w:noProof/>
        </w:rPr>
        <w:lastRenderedPageBreak/>
        <w:t>EX3 :</w:t>
      </w:r>
    </w:p>
    <w:p w14:paraId="72691A2C" w14:textId="02418A87" w:rsidR="003155A7" w:rsidRDefault="003155A7" w:rsidP="00A97A8E">
      <w:pPr>
        <w:ind w:left="0" w:firstLine="720"/>
        <w:rPr>
          <w:noProof/>
        </w:rPr>
      </w:pPr>
      <w:r>
        <w:rPr>
          <w:noProof/>
        </w:rPr>
        <w:t>Server.java</w:t>
      </w:r>
    </w:p>
    <w:p w14:paraId="700FE236" w14:textId="77777777" w:rsidR="00A97A8E" w:rsidRDefault="00A97A8E" w:rsidP="00A97A8E">
      <w:pPr>
        <w:ind w:left="0" w:firstLine="720"/>
        <w:rPr>
          <w:noProof/>
        </w:rPr>
      </w:pPr>
    </w:p>
    <w:p w14:paraId="59798C59" w14:textId="5853BD04" w:rsidR="003155A7" w:rsidRDefault="00A97A8E" w:rsidP="001C41EE">
      <w:pPr>
        <w:rPr>
          <w:noProof/>
        </w:rPr>
      </w:pPr>
      <w:r>
        <w:rPr>
          <w:noProof/>
        </w:rPr>
        <w:drawing>
          <wp:inline distT="0" distB="0" distL="0" distR="0" wp14:anchorId="1F871866" wp14:editId="21CEB2B4">
            <wp:extent cx="3449765" cy="6934200"/>
            <wp:effectExtent l="0" t="0" r="0" b="0"/>
            <wp:docPr id="21096166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9988" cy="6954749"/>
                    </a:xfrm>
                    <a:prstGeom prst="rect">
                      <a:avLst/>
                    </a:prstGeom>
                    <a:noFill/>
                    <a:ln>
                      <a:noFill/>
                    </a:ln>
                  </pic:spPr>
                </pic:pic>
              </a:graphicData>
            </a:graphic>
          </wp:inline>
        </w:drawing>
      </w:r>
    </w:p>
    <w:p w14:paraId="4AD1BF81" w14:textId="0E564229" w:rsidR="003155A7" w:rsidRDefault="003155A7" w:rsidP="001C41EE">
      <w:pPr>
        <w:rPr>
          <w:noProof/>
        </w:rPr>
      </w:pPr>
    </w:p>
    <w:p w14:paraId="71C68958" w14:textId="302DB697" w:rsidR="003155A7" w:rsidRDefault="003155A7" w:rsidP="001C41EE">
      <w:pPr>
        <w:rPr>
          <w:noProof/>
        </w:rPr>
      </w:pPr>
    </w:p>
    <w:p w14:paraId="269CCB16" w14:textId="10137DA2" w:rsidR="003155A7" w:rsidRDefault="003155A7" w:rsidP="00A97A8E">
      <w:pPr>
        <w:ind w:left="0"/>
        <w:rPr>
          <w:noProof/>
        </w:rPr>
      </w:pPr>
      <w:r>
        <w:rPr>
          <w:noProof/>
        </w:rPr>
        <w:lastRenderedPageBreak/>
        <w:t>Client.java</w:t>
      </w:r>
      <w:r>
        <w:rPr>
          <w:noProof/>
        </w:rPr>
        <w:drawing>
          <wp:inline distT="0" distB="0" distL="0" distR="0" wp14:anchorId="39CA6B72" wp14:editId="3FE285C7">
            <wp:extent cx="5919961" cy="8656320"/>
            <wp:effectExtent l="0" t="0" r="5080" b="0"/>
            <wp:docPr id="1225300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6090" cy="8665281"/>
                    </a:xfrm>
                    <a:prstGeom prst="rect">
                      <a:avLst/>
                    </a:prstGeom>
                    <a:noFill/>
                    <a:ln>
                      <a:noFill/>
                    </a:ln>
                  </pic:spPr>
                </pic:pic>
              </a:graphicData>
            </a:graphic>
          </wp:inline>
        </w:drawing>
      </w:r>
    </w:p>
    <w:p w14:paraId="7B2320F3" w14:textId="47F0A149" w:rsidR="003155A7" w:rsidRDefault="003155A7" w:rsidP="001C41EE">
      <w:pPr>
        <w:rPr>
          <w:noProof/>
        </w:rPr>
      </w:pPr>
      <w:r>
        <w:rPr>
          <w:noProof/>
        </w:rPr>
        <w:lastRenderedPageBreak/>
        <w:t>Execution :</w:t>
      </w:r>
    </w:p>
    <w:p w14:paraId="70C3C066" w14:textId="7408699F" w:rsidR="00A97A8E" w:rsidRDefault="00A97A8E" w:rsidP="001C41EE">
      <w:pPr>
        <w:rPr>
          <w:noProof/>
        </w:rPr>
      </w:pPr>
      <w:r>
        <w:rPr>
          <w:noProof/>
        </w:rPr>
        <w:drawing>
          <wp:inline distT="0" distB="0" distL="0" distR="0" wp14:anchorId="0BF5F275" wp14:editId="49A903ED">
            <wp:extent cx="5836920" cy="1524000"/>
            <wp:effectExtent l="0" t="0" r="0" b="0"/>
            <wp:docPr id="17198974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6920" cy="1524000"/>
                    </a:xfrm>
                    <a:prstGeom prst="rect">
                      <a:avLst/>
                    </a:prstGeom>
                    <a:noFill/>
                    <a:ln>
                      <a:noFill/>
                    </a:ln>
                  </pic:spPr>
                </pic:pic>
              </a:graphicData>
            </a:graphic>
          </wp:inline>
        </w:drawing>
      </w:r>
    </w:p>
    <w:p w14:paraId="125517E6" w14:textId="435A8EBC" w:rsidR="00A97A8E" w:rsidRDefault="00A97A8E" w:rsidP="001C41EE">
      <w:pPr>
        <w:rPr>
          <w:noProof/>
        </w:rPr>
      </w:pPr>
      <w:r>
        <w:rPr>
          <w:noProof/>
        </w:rPr>
        <w:drawing>
          <wp:inline distT="0" distB="0" distL="0" distR="0" wp14:anchorId="0C2DF02B" wp14:editId="6C0628DD">
            <wp:extent cx="5882640" cy="1691640"/>
            <wp:effectExtent l="0" t="0" r="3810" b="3810"/>
            <wp:docPr id="1791363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640" cy="1691640"/>
                    </a:xfrm>
                    <a:prstGeom prst="rect">
                      <a:avLst/>
                    </a:prstGeom>
                    <a:noFill/>
                    <a:ln>
                      <a:noFill/>
                    </a:ln>
                  </pic:spPr>
                </pic:pic>
              </a:graphicData>
            </a:graphic>
          </wp:inline>
        </w:drawing>
      </w:r>
    </w:p>
    <w:p w14:paraId="40032E6B" w14:textId="77777777" w:rsidR="00A97A8E" w:rsidRDefault="00A97A8E" w:rsidP="001C41EE">
      <w:pPr>
        <w:rPr>
          <w:noProof/>
        </w:rPr>
      </w:pPr>
    </w:p>
    <w:p w14:paraId="2DE0762F" w14:textId="5BB3AC3A" w:rsidR="00A97A8E" w:rsidRDefault="00A97A8E" w:rsidP="001C41EE">
      <w:pPr>
        <w:rPr>
          <w:noProof/>
        </w:rPr>
      </w:pPr>
      <w:r>
        <w:rPr>
          <w:noProof/>
        </w:rPr>
        <w:t>Fonctionnement avec une fausse requete :</w:t>
      </w:r>
    </w:p>
    <w:p w14:paraId="1FA3BDC6" w14:textId="5A84C818" w:rsidR="00A97A8E" w:rsidRDefault="00A97A8E" w:rsidP="001C41EE">
      <w:pPr>
        <w:rPr>
          <w:noProof/>
        </w:rPr>
      </w:pPr>
      <w:r>
        <w:rPr>
          <w:noProof/>
        </w:rPr>
        <w:drawing>
          <wp:inline distT="0" distB="0" distL="0" distR="0" wp14:anchorId="10B9D0A4" wp14:editId="13345A9C">
            <wp:extent cx="5911850" cy="1765300"/>
            <wp:effectExtent l="0" t="0" r="0" b="6350"/>
            <wp:docPr id="20886993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1850" cy="1765300"/>
                    </a:xfrm>
                    <a:prstGeom prst="rect">
                      <a:avLst/>
                    </a:prstGeom>
                    <a:noFill/>
                    <a:ln>
                      <a:noFill/>
                    </a:ln>
                  </pic:spPr>
                </pic:pic>
              </a:graphicData>
            </a:graphic>
          </wp:inline>
        </w:drawing>
      </w:r>
    </w:p>
    <w:p w14:paraId="72F74710" w14:textId="2BAF1B79" w:rsidR="00420DCF" w:rsidRDefault="00420DCF" w:rsidP="001C41EE">
      <w:pPr>
        <w:rPr>
          <w:noProof/>
        </w:rPr>
      </w:pPr>
      <w:r>
        <w:rPr>
          <w:noProof/>
        </w:rPr>
        <w:drawing>
          <wp:inline distT="0" distB="0" distL="0" distR="0" wp14:anchorId="2545C78C" wp14:editId="55229B5D">
            <wp:extent cx="5854700" cy="1460500"/>
            <wp:effectExtent l="0" t="0" r="0" b="6350"/>
            <wp:docPr id="9779988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4700" cy="1460500"/>
                    </a:xfrm>
                    <a:prstGeom prst="rect">
                      <a:avLst/>
                    </a:prstGeom>
                    <a:noFill/>
                    <a:ln>
                      <a:noFill/>
                    </a:ln>
                  </pic:spPr>
                </pic:pic>
              </a:graphicData>
            </a:graphic>
          </wp:inline>
        </w:drawing>
      </w:r>
    </w:p>
    <w:p w14:paraId="6FF06689" w14:textId="7B62CC21" w:rsidR="00420DCF" w:rsidRDefault="00420DCF" w:rsidP="00420DCF">
      <w:pPr>
        <w:rPr>
          <w:noProof/>
        </w:rPr>
      </w:pPr>
      <w:r>
        <w:rPr>
          <w:noProof/>
        </w:rPr>
        <w:t>Rq ; Expplication de fonctionnement de la fonction de calcul du date :</w:t>
      </w:r>
      <w:r w:rsidRPr="00420DCF">
        <w:rPr>
          <w:rFonts w:ascii="MesloLGM Nerd Font" w:eastAsia="Times New Roman" w:hAnsi="MesloLGM Nerd Font" w:cs="MesloLGM Nerd Font"/>
          <w:color w:val="FF2E97"/>
          <w:kern w:val="0"/>
          <w:sz w:val="27"/>
          <w:szCs w:val="27"/>
          <w:lang w:eastAsia="en-US"/>
        </w:rPr>
        <w:t xml:space="preserve"> </w:t>
      </w:r>
    </w:p>
    <w:p w14:paraId="1CEA5F9F" w14:textId="4D5AF5A5" w:rsidR="00420DCF" w:rsidRDefault="00420DCF" w:rsidP="00420DCF">
      <w:pPr>
        <w:rPr>
          <w:noProof/>
        </w:rPr>
      </w:pPr>
      <w:r>
        <w:rPr>
          <w:noProof/>
        </w:rPr>
        <w:lastRenderedPageBreak/>
        <w:sym w:font="Wingdings" w:char="F0E0"/>
      </w:r>
      <w:r w:rsidRPr="00420DCF">
        <w:rPr>
          <w:rFonts w:ascii="Segoe UI" w:hAnsi="Segoe UI" w:cs="Segoe UI"/>
          <w:color w:val="ECECF1"/>
          <w:shd w:val="clear" w:color="auto" w:fill="343541"/>
        </w:rPr>
        <w:t xml:space="preserve"> </w:t>
      </w:r>
      <w:r w:rsidRPr="00420DCF">
        <w:rPr>
          <w:noProof/>
        </w:rPr>
        <w:t xml:space="preserve">La méthode </w:t>
      </w:r>
      <w:r w:rsidRPr="00420DCF">
        <w:rPr>
          <w:b/>
          <w:bCs/>
          <w:noProof/>
        </w:rPr>
        <w:t>System.currentTimeMillis()</w:t>
      </w:r>
      <w:r w:rsidRPr="00420DCF">
        <w:rPr>
          <w:noProof/>
        </w:rPr>
        <w:t xml:space="preserve"> en Java est utilisée pour obtenir le temps actuel en millisecondes depuis l'époque (1er janvier 1970 00:00:00 UTC), également connu sous le nom de temps Unix ou temps Epoch. Cette valeur est souvent utilisée pour mesurer la durée entre deux points dans le temps ou pour effectuer des opérations de synchronisation temporelle.</w:t>
      </w:r>
    </w:p>
    <w:p w14:paraId="37A39EEA" w14:textId="77777777" w:rsidR="00420DCF" w:rsidRPr="00420DCF" w:rsidRDefault="00420DCF" w:rsidP="00420DCF">
      <w:pPr>
        <w:rPr>
          <w:noProof/>
        </w:rPr>
      </w:pPr>
    </w:p>
    <w:p w14:paraId="4550BA58" w14:textId="749A79DF" w:rsidR="00420DCF" w:rsidRDefault="00420DCF" w:rsidP="001C41EE">
      <w:pPr>
        <w:rPr>
          <w:noProof/>
        </w:rPr>
      </w:pPr>
    </w:p>
    <w:p w14:paraId="631811EF" w14:textId="77777777" w:rsidR="00420DCF" w:rsidRPr="001C41EE" w:rsidRDefault="00420DCF" w:rsidP="001C41EE">
      <w:pPr>
        <w:rPr>
          <w:noProof/>
        </w:rPr>
      </w:pPr>
    </w:p>
    <w:sectPr w:rsidR="00420DCF" w:rsidRPr="001C41EE" w:rsidSect="00A66B1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ACC74" w14:textId="77777777" w:rsidR="00AC161A" w:rsidRPr="00716A34" w:rsidRDefault="00AC161A" w:rsidP="00A66B18">
      <w:pPr>
        <w:spacing w:before="0" w:after="0"/>
      </w:pPr>
      <w:r w:rsidRPr="00716A34">
        <w:separator/>
      </w:r>
    </w:p>
  </w:endnote>
  <w:endnote w:type="continuationSeparator" w:id="0">
    <w:p w14:paraId="710431C4" w14:textId="77777777" w:rsidR="00AC161A" w:rsidRPr="00716A34" w:rsidRDefault="00AC161A" w:rsidP="00A66B18">
      <w:pPr>
        <w:spacing w:before="0" w:after="0"/>
      </w:pPr>
      <w:r w:rsidRPr="00716A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MesloLGM Nerd Font">
    <w:panose1 w:val="020B0609030804020204"/>
    <w:charset w:val="00"/>
    <w:family w:val="modern"/>
    <w:pitch w:val="variable"/>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956BA" w14:textId="77777777" w:rsidR="00AC161A" w:rsidRPr="00716A34" w:rsidRDefault="00AC161A" w:rsidP="00A66B18">
      <w:pPr>
        <w:spacing w:before="0" w:after="0"/>
      </w:pPr>
      <w:r w:rsidRPr="00716A34">
        <w:separator/>
      </w:r>
    </w:p>
  </w:footnote>
  <w:footnote w:type="continuationSeparator" w:id="0">
    <w:p w14:paraId="00BDA503" w14:textId="77777777" w:rsidR="00AC161A" w:rsidRPr="00716A34" w:rsidRDefault="00AC161A" w:rsidP="00A66B18">
      <w:pPr>
        <w:spacing w:before="0" w:after="0"/>
      </w:pPr>
      <w:r w:rsidRPr="00716A3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017721"/>
    <w:multiLevelType w:val="hybridMultilevel"/>
    <w:tmpl w:val="4886A89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627127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A34"/>
    <w:rsid w:val="00002D8B"/>
    <w:rsid w:val="00002E97"/>
    <w:rsid w:val="00012DD7"/>
    <w:rsid w:val="00031D21"/>
    <w:rsid w:val="000607E5"/>
    <w:rsid w:val="00083BAA"/>
    <w:rsid w:val="000A17FB"/>
    <w:rsid w:val="000A67FC"/>
    <w:rsid w:val="0010680C"/>
    <w:rsid w:val="00152B0B"/>
    <w:rsid w:val="001766D6"/>
    <w:rsid w:val="00192419"/>
    <w:rsid w:val="001C270D"/>
    <w:rsid w:val="001C41EE"/>
    <w:rsid w:val="001D6B6F"/>
    <w:rsid w:val="001E2320"/>
    <w:rsid w:val="00214E28"/>
    <w:rsid w:val="002A326E"/>
    <w:rsid w:val="002B6443"/>
    <w:rsid w:val="002E6489"/>
    <w:rsid w:val="003155A7"/>
    <w:rsid w:val="00352948"/>
    <w:rsid w:val="00352B81"/>
    <w:rsid w:val="0037042D"/>
    <w:rsid w:val="003834C6"/>
    <w:rsid w:val="00394757"/>
    <w:rsid w:val="003968AE"/>
    <w:rsid w:val="003A0150"/>
    <w:rsid w:val="003C7C63"/>
    <w:rsid w:val="003D04B7"/>
    <w:rsid w:val="003E24DF"/>
    <w:rsid w:val="004055C2"/>
    <w:rsid w:val="0041428F"/>
    <w:rsid w:val="00420DCF"/>
    <w:rsid w:val="00473E78"/>
    <w:rsid w:val="004A2B0D"/>
    <w:rsid w:val="004D0F0C"/>
    <w:rsid w:val="004F25C3"/>
    <w:rsid w:val="005605F7"/>
    <w:rsid w:val="0056596E"/>
    <w:rsid w:val="00584FBE"/>
    <w:rsid w:val="005B2354"/>
    <w:rsid w:val="005C2210"/>
    <w:rsid w:val="005C4500"/>
    <w:rsid w:val="00602DEF"/>
    <w:rsid w:val="00613B44"/>
    <w:rsid w:val="00615018"/>
    <w:rsid w:val="0062123A"/>
    <w:rsid w:val="00646E75"/>
    <w:rsid w:val="006729DA"/>
    <w:rsid w:val="006B3B15"/>
    <w:rsid w:val="006B5F8E"/>
    <w:rsid w:val="006D4D12"/>
    <w:rsid w:val="006F6F10"/>
    <w:rsid w:val="006F7197"/>
    <w:rsid w:val="00716A34"/>
    <w:rsid w:val="00783E79"/>
    <w:rsid w:val="007A1FEE"/>
    <w:rsid w:val="007B5AE8"/>
    <w:rsid w:val="007F5192"/>
    <w:rsid w:val="00831721"/>
    <w:rsid w:val="00841C37"/>
    <w:rsid w:val="00845168"/>
    <w:rsid w:val="0086244E"/>
    <w:rsid w:val="00862A06"/>
    <w:rsid w:val="00885DA7"/>
    <w:rsid w:val="00892181"/>
    <w:rsid w:val="008D1768"/>
    <w:rsid w:val="009D1817"/>
    <w:rsid w:val="009E2456"/>
    <w:rsid w:val="00A26FE7"/>
    <w:rsid w:val="00A34ED4"/>
    <w:rsid w:val="00A47D03"/>
    <w:rsid w:val="00A66B18"/>
    <w:rsid w:val="00A6783B"/>
    <w:rsid w:val="00A94E73"/>
    <w:rsid w:val="00A96CF8"/>
    <w:rsid w:val="00A97A8E"/>
    <w:rsid w:val="00AA089B"/>
    <w:rsid w:val="00AC01A9"/>
    <w:rsid w:val="00AC161A"/>
    <w:rsid w:val="00AC79A1"/>
    <w:rsid w:val="00AE1388"/>
    <w:rsid w:val="00AE556C"/>
    <w:rsid w:val="00AF3982"/>
    <w:rsid w:val="00B50294"/>
    <w:rsid w:val="00B57D6E"/>
    <w:rsid w:val="00B63079"/>
    <w:rsid w:val="00B700CF"/>
    <w:rsid w:val="00B869EB"/>
    <w:rsid w:val="00B93312"/>
    <w:rsid w:val="00BF52FB"/>
    <w:rsid w:val="00BF5874"/>
    <w:rsid w:val="00BF61B0"/>
    <w:rsid w:val="00C673E6"/>
    <w:rsid w:val="00C701F7"/>
    <w:rsid w:val="00C70786"/>
    <w:rsid w:val="00C84F23"/>
    <w:rsid w:val="00C875B5"/>
    <w:rsid w:val="00CA5730"/>
    <w:rsid w:val="00CD27C2"/>
    <w:rsid w:val="00D10958"/>
    <w:rsid w:val="00D41B01"/>
    <w:rsid w:val="00D66593"/>
    <w:rsid w:val="00DB733A"/>
    <w:rsid w:val="00DE51A9"/>
    <w:rsid w:val="00DE6DA2"/>
    <w:rsid w:val="00DF2D30"/>
    <w:rsid w:val="00E4786A"/>
    <w:rsid w:val="00E525A6"/>
    <w:rsid w:val="00E55D74"/>
    <w:rsid w:val="00E622BB"/>
    <w:rsid w:val="00E6540C"/>
    <w:rsid w:val="00E76545"/>
    <w:rsid w:val="00E81E2A"/>
    <w:rsid w:val="00EE0952"/>
    <w:rsid w:val="00EE57D5"/>
    <w:rsid w:val="00FA1544"/>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615B1"/>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8D1768"/>
    <w:pPr>
      <w:spacing w:before="40" w:after="360"/>
      <w:ind w:left="720" w:right="720"/>
    </w:pPr>
    <w:rPr>
      <w:rFonts w:eastAsiaTheme="minorHAnsi"/>
      <w:color w:val="595959" w:themeColor="text1" w:themeTint="A6"/>
      <w:kern w:val="20"/>
      <w:szCs w:val="20"/>
      <w:lang w:val="fr-FR"/>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semiHidden/>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paragraph" w:styleId="ListParagraph">
    <w:name w:val="List Paragraph"/>
    <w:basedOn w:val="Normal"/>
    <w:uiPriority w:val="34"/>
    <w:rsid w:val="00716A34"/>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52370">
      <w:bodyDiv w:val="1"/>
      <w:marLeft w:val="0"/>
      <w:marRight w:val="0"/>
      <w:marTop w:val="0"/>
      <w:marBottom w:val="0"/>
      <w:divBdr>
        <w:top w:val="none" w:sz="0" w:space="0" w:color="auto"/>
        <w:left w:val="none" w:sz="0" w:space="0" w:color="auto"/>
        <w:bottom w:val="none" w:sz="0" w:space="0" w:color="auto"/>
        <w:right w:val="none" w:sz="0" w:space="0" w:color="auto"/>
      </w:divBdr>
      <w:divsChild>
        <w:div w:id="955520258">
          <w:marLeft w:val="0"/>
          <w:marRight w:val="0"/>
          <w:marTop w:val="0"/>
          <w:marBottom w:val="0"/>
          <w:divBdr>
            <w:top w:val="none" w:sz="0" w:space="0" w:color="auto"/>
            <w:left w:val="none" w:sz="0" w:space="0" w:color="auto"/>
            <w:bottom w:val="none" w:sz="0" w:space="0" w:color="auto"/>
            <w:right w:val="none" w:sz="0" w:space="0" w:color="auto"/>
          </w:divBdr>
          <w:divsChild>
            <w:div w:id="946157304">
              <w:marLeft w:val="0"/>
              <w:marRight w:val="0"/>
              <w:marTop w:val="0"/>
              <w:marBottom w:val="0"/>
              <w:divBdr>
                <w:top w:val="none" w:sz="0" w:space="0" w:color="auto"/>
                <w:left w:val="none" w:sz="0" w:space="0" w:color="auto"/>
                <w:bottom w:val="none" w:sz="0" w:space="0" w:color="auto"/>
                <w:right w:val="none" w:sz="0" w:space="0" w:color="auto"/>
              </w:divBdr>
            </w:div>
            <w:div w:id="1447044381">
              <w:marLeft w:val="0"/>
              <w:marRight w:val="0"/>
              <w:marTop w:val="0"/>
              <w:marBottom w:val="0"/>
              <w:divBdr>
                <w:top w:val="none" w:sz="0" w:space="0" w:color="auto"/>
                <w:left w:val="none" w:sz="0" w:space="0" w:color="auto"/>
                <w:bottom w:val="none" w:sz="0" w:space="0" w:color="auto"/>
                <w:right w:val="none" w:sz="0" w:space="0" w:color="auto"/>
              </w:divBdr>
            </w:div>
            <w:div w:id="1605309958">
              <w:marLeft w:val="0"/>
              <w:marRight w:val="0"/>
              <w:marTop w:val="0"/>
              <w:marBottom w:val="0"/>
              <w:divBdr>
                <w:top w:val="none" w:sz="0" w:space="0" w:color="auto"/>
                <w:left w:val="none" w:sz="0" w:space="0" w:color="auto"/>
                <w:bottom w:val="none" w:sz="0" w:space="0" w:color="auto"/>
                <w:right w:val="none" w:sz="0" w:space="0" w:color="auto"/>
              </w:divBdr>
            </w:div>
            <w:div w:id="2008753384">
              <w:marLeft w:val="0"/>
              <w:marRight w:val="0"/>
              <w:marTop w:val="0"/>
              <w:marBottom w:val="0"/>
              <w:divBdr>
                <w:top w:val="none" w:sz="0" w:space="0" w:color="auto"/>
                <w:left w:val="none" w:sz="0" w:space="0" w:color="auto"/>
                <w:bottom w:val="none" w:sz="0" w:space="0" w:color="auto"/>
                <w:right w:val="none" w:sz="0" w:space="0" w:color="auto"/>
              </w:divBdr>
            </w:div>
            <w:div w:id="1849951070">
              <w:marLeft w:val="0"/>
              <w:marRight w:val="0"/>
              <w:marTop w:val="0"/>
              <w:marBottom w:val="0"/>
              <w:divBdr>
                <w:top w:val="none" w:sz="0" w:space="0" w:color="auto"/>
                <w:left w:val="none" w:sz="0" w:space="0" w:color="auto"/>
                <w:bottom w:val="none" w:sz="0" w:space="0" w:color="auto"/>
                <w:right w:val="none" w:sz="0" w:space="0" w:color="auto"/>
              </w:divBdr>
            </w:div>
            <w:div w:id="906764956">
              <w:marLeft w:val="0"/>
              <w:marRight w:val="0"/>
              <w:marTop w:val="0"/>
              <w:marBottom w:val="0"/>
              <w:divBdr>
                <w:top w:val="none" w:sz="0" w:space="0" w:color="auto"/>
                <w:left w:val="none" w:sz="0" w:space="0" w:color="auto"/>
                <w:bottom w:val="none" w:sz="0" w:space="0" w:color="auto"/>
                <w:right w:val="none" w:sz="0" w:space="0" w:color="auto"/>
              </w:divBdr>
            </w:div>
            <w:div w:id="1437753175">
              <w:marLeft w:val="0"/>
              <w:marRight w:val="0"/>
              <w:marTop w:val="0"/>
              <w:marBottom w:val="0"/>
              <w:divBdr>
                <w:top w:val="none" w:sz="0" w:space="0" w:color="auto"/>
                <w:left w:val="none" w:sz="0" w:space="0" w:color="auto"/>
                <w:bottom w:val="none" w:sz="0" w:space="0" w:color="auto"/>
                <w:right w:val="none" w:sz="0" w:space="0" w:color="auto"/>
              </w:divBdr>
            </w:div>
            <w:div w:id="657075158">
              <w:marLeft w:val="0"/>
              <w:marRight w:val="0"/>
              <w:marTop w:val="0"/>
              <w:marBottom w:val="0"/>
              <w:divBdr>
                <w:top w:val="none" w:sz="0" w:space="0" w:color="auto"/>
                <w:left w:val="none" w:sz="0" w:space="0" w:color="auto"/>
                <w:bottom w:val="none" w:sz="0" w:space="0" w:color="auto"/>
                <w:right w:val="none" w:sz="0" w:space="0" w:color="auto"/>
              </w:divBdr>
            </w:div>
            <w:div w:id="882131415">
              <w:marLeft w:val="0"/>
              <w:marRight w:val="0"/>
              <w:marTop w:val="0"/>
              <w:marBottom w:val="0"/>
              <w:divBdr>
                <w:top w:val="none" w:sz="0" w:space="0" w:color="auto"/>
                <w:left w:val="none" w:sz="0" w:space="0" w:color="auto"/>
                <w:bottom w:val="none" w:sz="0" w:space="0" w:color="auto"/>
                <w:right w:val="none" w:sz="0" w:space="0" w:color="auto"/>
              </w:divBdr>
            </w:div>
            <w:div w:id="60563061">
              <w:marLeft w:val="0"/>
              <w:marRight w:val="0"/>
              <w:marTop w:val="0"/>
              <w:marBottom w:val="0"/>
              <w:divBdr>
                <w:top w:val="none" w:sz="0" w:space="0" w:color="auto"/>
                <w:left w:val="none" w:sz="0" w:space="0" w:color="auto"/>
                <w:bottom w:val="none" w:sz="0" w:space="0" w:color="auto"/>
                <w:right w:val="none" w:sz="0" w:space="0" w:color="auto"/>
              </w:divBdr>
            </w:div>
            <w:div w:id="2068524353">
              <w:marLeft w:val="0"/>
              <w:marRight w:val="0"/>
              <w:marTop w:val="0"/>
              <w:marBottom w:val="0"/>
              <w:divBdr>
                <w:top w:val="none" w:sz="0" w:space="0" w:color="auto"/>
                <w:left w:val="none" w:sz="0" w:space="0" w:color="auto"/>
                <w:bottom w:val="none" w:sz="0" w:space="0" w:color="auto"/>
                <w:right w:val="none" w:sz="0" w:space="0" w:color="auto"/>
              </w:divBdr>
            </w:div>
            <w:div w:id="1003124522">
              <w:marLeft w:val="0"/>
              <w:marRight w:val="0"/>
              <w:marTop w:val="0"/>
              <w:marBottom w:val="0"/>
              <w:divBdr>
                <w:top w:val="none" w:sz="0" w:space="0" w:color="auto"/>
                <w:left w:val="none" w:sz="0" w:space="0" w:color="auto"/>
                <w:bottom w:val="none" w:sz="0" w:space="0" w:color="auto"/>
                <w:right w:val="none" w:sz="0" w:space="0" w:color="auto"/>
              </w:divBdr>
            </w:div>
            <w:div w:id="909847364">
              <w:marLeft w:val="0"/>
              <w:marRight w:val="0"/>
              <w:marTop w:val="0"/>
              <w:marBottom w:val="0"/>
              <w:divBdr>
                <w:top w:val="none" w:sz="0" w:space="0" w:color="auto"/>
                <w:left w:val="none" w:sz="0" w:space="0" w:color="auto"/>
                <w:bottom w:val="none" w:sz="0" w:space="0" w:color="auto"/>
                <w:right w:val="none" w:sz="0" w:space="0" w:color="auto"/>
              </w:divBdr>
            </w:div>
            <w:div w:id="1937250555">
              <w:marLeft w:val="0"/>
              <w:marRight w:val="0"/>
              <w:marTop w:val="0"/>
              <w:marBottom w:val="0"/>
              <w:divBdr>
                <w:top w:val="none" w:sz="0" w:space="0" w:color="auto"/>
                <w:left w:val="none" w:sz="0" w:space="0" w:color="auto"/>
                <w:bottom w:val="none" w:sz="0" w:space="0" w:color="auto"/>
                <w:right w:val="none" w:sz="0" w:space="0" w:color="auto"/>
              </w:divBdr>
            </w:div>
            <w:div w:id="1640182589">
              <w:marLeft w:val="0"/>
              <w:marRight w:val="0"/>
              <w:marTop w:val="0"/>
              <w:marBottom w:val="0"/>
              <w:divBdr>
                <w:top w:val="none" w:sz="0" w:space="0" w:color="auto"/>
                <w:left w:val="none" w:sz="0" w:space="0" w:color="auto"/>
                <w:bottom w:val="none" w:sz="0" w:space="0" w:color="auto"/>
                <w:right w:val="none" w:sz="0" w:space="0" w:color="auto"/>
              </w:divBdr>
            </w:div>
            <w:div w:id="1100831882">
              <w:marLeft w:val="0"/>
              <w:marRight w:val="0"/>
              <w:marTop w:val="0"/>
              <w:marBottom w:val="0"/>
              <w:divBdr>
                <w:top w:val="none" w:sz="0" w:space="0" w:color="auto"/>
                <w:left w:val="none" w:sz="0" w:space="0" w:color="auto"/>
                <w:bottom w:val="none" w:sz="0" w:space="0" w:color="auto"/>
                <w:right w:val="none" w:sz="0" w:space="0" w:color="auto"/>
              </w:divBdr>
            </w:div>
            <w:div w:id="1236012864">
              <w:marLeft w:val="0"/>
              <w:marRight w:val="0"/>
              <w:marTop w:val="0"/>
              <w:marBottom w:val="0"/>
              <w:divBdr>
                <w:top w:val="none" w:sz="0" w:space="0" w:color="auto"/>
                <w:left w:val="none" w:sz="0" w:space="0" w:color="auto"/>
                <w:bottom w:val="none" w:sz="0" w:space="0" w:color="auto"/>
                <w:right w:val="none" w:sz="0" w:space="0" w:color="auto"/>
              </w:divBdr>
            </w:div>
            <w:div w:id="262614563">
              <w:marLeft w:val="0"/>
              <w:marRight w:val="0"/>
              <w:marTop w:val="0"/>
              <w:marBottom w:val="0"/>
              <w:divBdr>
                <w:top w:val="none" w:sz="0" w:space="0" w:color="auto"/>
                <w:left w:val="none" w:sz="0" w:space="0" w:color="auto"/>
                <w:bottom w:val="none" w:sz="0" w:space="0" w:color="auto"/>
                <w:right w:val="none" w:sz="0" w:space="0" w:color="auto"/>
              </w:divBdr>
            </w:div>
            <w:div w:id="383725285">
              <w:marLeft w:val="0"/>
              <w:marRight w:val="0"/>
              <w:marTop w:val="0"/>
              <w:marBottom w:val="0"/>
              <w:divBdr>
                <w:top w:val="none" w:sz="0" w:space="0" w:color="auto"/>
                <w:left w:val="none" w:sz="0" w:space="0" w:color="auto"/>
                <w:bottom w:val="none" w:sz="0" w:space="0" w:color="auto"/>
                <w:right w:val="none" w:sz="0" w:space="0" w:color="auto"/>
              </w:divBdr>
            </w:div>
            <w:div w:id="639070102">
              <w:marLeft w:val="0"/>
              <w:marRight w:val="0"/>
              <w:marTop w:val="0"/>
              <w:marBottom w:val="0"/>
              <w:divBdr>
                <w:top w:val="none" w:sz="0" w:space="0" w:color="auto"/>
                <w:left w:val="none" w:sz="0" w:space="0" w:color="auto"/>
                <w:bottom w:val="none" w:sz="0" w:space="0" w:color="auto"/>
                <w:right w:val="none" w:sz="0" w:space="0" w:color="auto"/>
              </w:divBdr>
            </w:div>
            <w:div w:id="1978804372">
              <w:marLeft w:val="0"/>
              <w:marRight w:val="0"/>
              <w:marTop w:val="0"/>
              <w:marBottom w:val="0"/>
              <w:divBdr>
                <w:top w:val="none" w:sz="0" w:space="0" w:color="auto"/>
                <w:left w:val="none" w:sz="0" w:space="0" w:color="auto"/>
                <w:bottom w:val="none" w:sz="0" w:space="0" w:color="auto"/>
                <w:right w:val="none" w:sz="0" w:space="0" w:color="auto"/>
              </w:divBdr>
            </w:div>
            <w:div w:id="1327708500">
              <w:marLeft w:val="0"/>
              <w:marRight w:val="0"/>
              <w:marTop w:val="0"/>
              <w:marBottom w:val="0"/>
              <w:divBdr>
                <w:top w:val="none" w:sz="0" w:space="0" w:color="auto"/>
                <w:left w:val="none" w:sz="0" w:space="0" w:color="auto"/>
                <w:bottom w:val="none" w:sz="0" w:space="0" w:color="auto"/>
                <w:right w:val="none" w:sz="0" w:space="0" w:color="auto"/>
              </w:divBdr>
            </w:div>
            <w:div w:id="1904751428">
              <w:marLeft w:val="0"/>
              <w:marRight w:val="0"/>
              <w:marTop w:val="0"/>
              <w:marBottom w:val="0"/>
              <w:divBdr>
                <w:top w:val="none" w:sz="0" w:space="0" w:color="auto"/>
                <w:left w:val="none" w:sz="0" w:space="0" w:color="auto"/>
                <w:bottom w:val="none" w:sz="0" w:space="0" w:color="auto"/>
                <w:right w:val="none" w:sz="0" w:space="0" w:color="auto"/>
              </w:divBdr>
            </w:div>
            <w:div w:id="1461069584">
              <w:marLeft w:val="0"/>
              <w:marRight w:val="0"/>
              <w:marTop w:val="0"/>
              <w:marBottom w:val="0"/>
              <w:divBdr>
                <w:top w:val="none" w:sz="0" w:space="0" w:color="auto"/>
                <w:left w:val="none" w:sz="0" w:space="0" w:color="auto"/>
                <w:bottom w:val="none" w:sz="0" w:space="0" w:color="auto"/>
                <w:right w:val="none" w:sz="0" w:space="0" w:color="auto"/>
              </w:divBdr>
            </w:div>
            <w:div w:id="619141177">
              <w:marLeft w:val="0"/>
              <w:marRight w:val="0"/>
              <w:marTop w:val="0"/>
              <w:marBottom w:val="0"/>
              <w:divBdr>
                <w:top w:val="none" w:sz="0" w:space="0" w:color="auto"/>
                <w:left w:val="none" w:sz="0" w:space="0" w:color="auto"/>
                <w:bottom w:val="none" w:sz="0" w:space="0" w:color="auto"/>
                <w:right w:val="none" w:sz="0" w:space="0" w:color="auto"/>
              </w:divBdr>
            </w:div>
            <w:div w:id="872546627">
              <w:marLeft w:val="0"/>
              <w:marRight w:val="0"/>
              <w:marTop w:val="0"/>
              <w:marBottom w:val="0"/>
              <w:divBdr>
                <w:top w:val="none" w:sz="0" w:space="0" w:color="auto"/>
                <w:left w:val="none" w:sz="0" w:space="0" w:color="auto"/>
                <w:bottom w:val="none" w:sz="0" w:space="0" w:color="auto"/>
                <w:right w:val="none" w:sz="0" w:space="0" w:color="auto"/>
              </w:divBdr>
            </w:div>
            <w:div w:id="1825391746">
              <w:marLeft w:val="0"/>
              <w:marRight w:val="0"/>
              <w:marTop w:val="0"/>
              <w:marBottom w:val="0"/>
              <w:divBdr>
                <w:top w:val="none" w:sz="0" w:space="0" w:color="auto"/>
                <w:left w:val="none" w:sz="0" w:space="0" w:color="auto"/>
                <w:bottom w:val="none" w:sz="0" w:space="0" w:color="auto"/>
                <w:right w:val="none" w:sz="0" w:space="0" w:color="auto"/>
              </w:divBdr>
            </w:div>
            <w:div w:id="1281645356">
              <w:marLeft w:val="0"/>
              <w:marRight w:val="0"/>
              <w:marTop w:val="0"/>
              <w:marBottom w:val="0"/>
              <w:divBdr>
                <w:top w:val="none" w:sz="0" w:space="0" w:color="auto"/>
                <w:left w:val="none" w:sz="0" w:space="0" w:color="auto"/>
                <w:bottom w:val="none" w:sz="0" w:space="0" w:color="auto"/>
                <w:right w:val="none" w:sz="0" w:space="0" w:color="auto"/>
              </w:divBdr>
            </w:div>
            <w:div w:id="985008718">
              <w:marLeft w:val="0"/>
              <w:marRight w:val="0"/>
              <w:marTop w:val="0"/>
              <w:marBottom w:val="0"/>
              <w:divBdr>
                <w:top w:val="none" w:sz="0" w:space="0" w:color="auto"/>
                <w:left w:val="none" w:sz="0" w:space="0" w:color="auto"/>
                <w:bottom w:val="none" w:sz="0" w:space="0" w:color="auto"/>
                <w:right w:val="none" w:sz="0" w:space="0" w:color="auto"/>
              </w:divBdr>
            </w:div>
            <w:div w:id="1393189479">
              <w:marLeft w:val="0"/>
              <w:marRight w:val="0"/>
              <w:marTop w:val="0"/>
              <w:marBottom w:val="0"/>
              <w:divBdr>
                <w:top w:val="none" w:sz="0" w:space="0" w:color="auto"/>
                <w:left w:val="none" w:sz="0" w:space="0" w:color="auto"/>
                <w:bottom w:val="none" w:sz="0" w:space="0" w:color="auto"/>
                <w:right w:val="none" w:sz="0" w:space="0" w:color="auto"/>
              </w:divBdr>
            </w:div>
            <w:div w:id="759301212">
              <w:marLeft w:val="0"/>
              <w:marRight w:val="0"/>
              <w:marTop w:val="0"/>
              <w:marBottom w:val="0"/>
              <w:divBdr>
                <w:top w:val="none" w:sz="0" w:space="0" w:color="auto"/>
                <w:left w:val="none" w:sz="0" w:space="0" w:color="auto"/>
                <w:bottom w:val="none" w:sz="0" w:space="0" w:color="auto"/>
                <w:right w:val="none" w:sz="0" w:space="0" w:color="auto"/>
              </w:divBdr>
            </w:div>
            <w:div w:id="923690400">
              <w:marLeft w:val="0"/>
              <w:marRight w:val="0"/>
              <w:marTop w:val="0"/>
              <w:marBottom w:val="0"/>
              <w:divBdr>
                <w:top w:val="none" w:sz="0" w:space="0" w:color="auto"/>
                <w:left w:val="none" w:sz="0" w:space="0" w:color="auto"/>
                <w:bottom w:val="none" w:sz="0" w:space="0" w:color="auto"/>
                <w:right w:val="none" w:sz="0" w:space="0" w:color="auto"/>
              </w:divBdr>
            </w:div>
            <w:div w:id="1049458899">
              <w:marLeft w:val="0"/>
              <w:marRight w:val="0"/>
              <w:marTop w:val="0"/>
              <w:marBottom w:val="0"/>
              <w:divBdr>
                <w:top w:val="none" w:sz="0" w:space="0" w:color="auto"/>
                <w:left w:val="none" w:sz="0" w:space="0" w:color="auto"/>
                <w:bottom w:val="none" w:sz="0" w:space="0" w:color="auto"/>
                <w:right w:val="none" w:sz="0" w:space="0" w:color="auto"/>
              </w:divBdr>
            </w:div>
            <w:div w:id="1886411251">
              <w:marLeft w:val="0"/>
              <w:marRight w:val="0"/>
              <w:marTop w:val="0"/>
              <w:marBottom w:val="0"/>
              <w:divBdr>
                <w:top w:val="none" w:sz="0" w:space="0" w:color="auto"/>
                <w:left w:val="none" w:sz="0" w:space="0" w:color="auto"/>
                <w:bottom w:val="none" w:sz="0" w:space="0" w:color="auto"/>
                <w:right w:val="none" w:sz="0" w:space="0" w:color="auto"/>
              </w:divBdr>
            </w:div>
            <w:div w:id="1884247279">
              <w:marLeft w:val="0"/>
              <w:marRight w:val="0"/>
              <w:marTop w:val="0"/>
              <w:marBottom w:val="0"/>
              <w:divBdr>
                <w:top w:val="none" w:sz="0" w:space="0" w:color="auto"/>
                <w:left w:val="none" w:sz="0" w:space="0" w:color="auto"/>
                <w:bottom w:val="none" w:sz="0" w:space="0" w:color="auto"/>
                <w:right w:val="none" w:sz="0" w:space="0" w:color="auto"/>
              </w:divBdr>
            </w:div>
            <w:div w:id="2124298483">
              <w:marLeft w:val="0"/>
              <w:marRight w:val="0"/>
              <w:marTop w:val="0"/>
              <w:marBottom w:val="0"/>
              <w:divBdr>
                <w:top w:val="none" w:sz="0" w:space="0" w:color="auto"/>
                <w:left w:val="none" w:sz="0" w:space="0" w:color="auto"/>
                <w:bottom w:val="none" w:sz="0" w:space="0" w:color="auto"/>
                <w:right w:val="none" w:sz="0" w:space="0" w:color="auto"/>
              </w:divBdr>
            </w:div>
            <w:div w:id="1433471083">
              <w:marLeft w:val="0"/>
              <w:marRight w:val="0"/>
              <w:marTop w:val="0"/>
              <w:marBottom w:val="0"/>
              <w:divBdr>
                <w:top w:val="none" w:sz="0" w:space="0" w:color="auto"/>
                <w:left w:val="none" w:sz="0" w:space="0" w:color="auto"/>
                <w:bottom w:val="none" w:sz="0" w:space="0" w:color="auto"/>
                <w:right w:val="none" w:sz="0" w:space="0" w:color="auto"/>
              </w:divBdr>
            </w:div>
            <w:div w:id="2076127538">
              <w:marLeft w:val="0"/>
              <w:marRight w:val="0"/>
              <w:marTop w:val="0"/>
              <w:marBottom w:val="0"/>
              <w:divBdr>
                <w:top w:val="none" w:sz="0" w:space="0" w:color="auto"/>
                <w:left w:val="none" w:sz="0" w:space="0" w:color="auto"/>
                <w:bottom w:val="none" w:sz="0" w:space="0" w:color="auto"/>
                <w:right w:val="none" w:sz="0" w:space="0" w:color="auto"/>
              </w:divBdr>
            </w:div>
            <w:div w:id="1702627059">
              <w:marLeft w:val="0"/>
              <w:marRight w:val="0"/>
              <w:marTop w:val="0"/>
              <w:marBottom w:val="0"/>
              <w:divBdr>
                <w:top w:val="none" w:sz="0" w:space="0" w:color="auto"/>
                <w:left w:val="none" w:sz="0" w:space="0" w:color="auto"/>
                <w:bottom w:val="none" w:sz="0" w:space="0" w:color="auto"/>
                <w:right w:val="none" w:sz="0" w:space="0" w:color="auto"/>
              </w:divBdr>
            </w:div>
            <w:div w:id="649407425">
              <w:marLeft w:val="0"/>
              <w:marRight w:val="0"/>
              <w:marTop w:val="0"/>
              <w:marBottom w:val="0"/>
              <w:divBdr>
                <w:top w:val="none" w:sz="0" w:space="0" w:color="auto"/>
                <w:left w:val="none" w:sz="0" w:space="0" w:color="auto"/>
                <w:bottom w:val="none" w:sz="0" w:space="0" w:color="auto"/>
                <w:right w:val="none" w:sz="0" w:space="0" w:color="auto"/>
              </w:divBdr>
            </w:div>
            <w:div w:id="306514834">
              <w:marLeft w:val="0"/>
              <w:marRight w:val="0"/>
              <w:marTop w:val="0"/>
              <w:marBottom w:val="0"/>
              <w:divBdr>
                <w:top w:val="none" w:sz="0" w:space="0" w:color="auto"/>
                <w:left w:val="none" w:sz="0" w:space="0" w:color="auto"/>
                <w:bottom w:val="none" w:sz="0" w:space="0" w:color="auto"/>
                <w:right w:val="none" w:sz="0" w:space="0" w:color="auto"/>
              </w:divBdr>
            </w:div>
            <w:div w:id="2008248358">
              <w:marLeft w:val="0"/>
              <w:marRight w:val="0"/>
              <w:marTop w:val="0"/>
              <w:marBottom w:val="0"/>
              <w:divBdr>
                <w:top w:val="none" w:sz="0" w:space="0" w:color="auto"/>
                <w:left w:val="none" w:sz="0" w:space="0" w:color="auto"/>
                <w:bottom w:val="none" w:sz="0" w:space="0" w:color="auto"/>
                <w:right w:val="none" w:sz="0" w:space="0" w:color="auto"/>
              </w:divBdr>
            </w:div>
            <w:div w:id="480922685">
              <w:marLeft w:val="0"/>
              <w:marRight w:val="0"/>
              <w:marTop w:val="0"/>
              <w:marBottom w:val="0"/>
              <w:divBdr>
                <w:top w:val="none" w:sz="0" w:space="0" w:color="auto"/>
                <w:left w:val="none" w:sz="0" w:space="0" w:color="auto"/>
                <w:bottom w:val="none" w:sz="0" w:space="0" w:color="auto"/>
                <w:right w:val="none" w:sz="0" w:space="0" w:color="auto"/>
              </w:divBdr>
            </w:div>
            <w:div w:id="1735544150">
              <w:marLeft w:val="0"/>
              <w:marRight w:val="0"/>
              <w:marTop w:val="0"/>
              <w:marBottom w:val="0"/>
              <w:divBdr>
                <w:top w:val="none" w:sz="0" w:space="0" w:color="auto"/>
                <w:left w:val="none" w:sz="0" w:space="0" w:color="auto"/>
                <w:bottom w:val="none" w:sz="0" w:space="0" w:color="auto"/>
                <w:right w:val="none" w:sz="0" w:space="0" w:color="auto"/>
              </w:divBdr>
            </w:div>
            <w:div w:id="1793328828">
              <w:marLeft w:val="0"/>
              <w:marRight w:val="0"/>
              <w:marTop w:val="0"/>
              <w:marBottom w:val="0"/>
              <w:divBdr>
                <w:top w:val="none" w:sz="0" w:space="0" w:color="auto"/>
                <w:left w:val="none" w:sz="0" w:space="0" w:color="auto"/>
                <w:bottom w:val="none" w:sz="0" w:space="0" w:color="auto"/>
                <w:right w:val="none" w:sz="0" w:space="0" w:color="auto"/>
              </w:divBdr>
            </w:div>
            <w:div w:id="1772506220">
              <w:marLeft w:val="0"/>
              <w:marRight w:val="0"/>
              <w:marTop w:val="0"/>
              <w:marBottom w:val="0"/>
              <w:divBdr>
                <w:top w:val="none" w:sz="0" w:space="0" w:color="auto"/>
                <w:left w:val="none" w:sz="0" w:space="0" w:color="auto"/>
                <w:bottom w:val="none" w:sz="0" w:space="0" w:color="auto"/>
                <w:right w:val="none" w:sz="0" w:space="0" w:color="auto"/>
              </w:divBdr>
            </w:div>
            <w:div w:id="2028939303">
              <w:marLeft w:val="0"/>
              <w:marRight w:val="0"/>
              <w:marTop w:val="0"/>
              <w:marBottom w:val="0"/>
              <w:divBdr>
                <w:top w:val="none" w:sz="0" w:space="0" w:color="auto"/>
                <w:left w:val="none" w:sz="0" w:space="0" w:color="auto"/>
                <w:bottom w:val="none" w:sz="0" w:space="0" w:color="auto"/>
                <w:right w:val="none" w:sz="0" w:space="0" w:color="auto"/>
              </w:divBdr>
            </w:div>
            <w:div w:id="1635482021">
              <w:marLeft w:val="0"/>
              <w:marRight w:val="0"/>
              <w:marTop w:val="0"/>
              <w:marBottom w:val="0"/>
              <w:divBdr>
                <w:top w:val="none" w:sz="0" w:space="0" w:color="auto"/>
                <w:left w:val="none" w:sz="0" w:space="0" w:color="auto"/>
                <w:bottom w:val="none" w:sz="0" w:space="0" w:color="auto"/>
                <w:right w:val="none" w:sz="0" w:space="0" w:color="auto"/>
              </w:divBdr>
            </w:div>
            <w:div w:id="1824009757">
              <w:marLeft w:val="0"/>
              <w:marRight w:val="0"/>
              <w:marTop w:val="0"/>
              <w:marBottom w:val="0"/>
              <w:divBdr>
                <w:top w:val="none" w:sz="0" w:space="0" w:color="auto"/>
                <w:left w:val="none" w:sz="0" w:space="0" w:color="auto"/>
                <w:bottom w:val="none" w:sz="0" w:space="0" w:color="auto"/>
                <w:right w:val="none" w:sz="0" w:space="0" w:color="auto"/>
              </w:divBdr>
            </w:div>
            <w:div w:id="823546000">
              <w:marLeft w:val="0"/>
              <w:marRight w:val="0"/>
              <w:marTop w:val="0"/>
              <w:marBottom w:val="0"/>
              <w:divBdr>
                <w:top w:val="none" w:sz="0" w:space="0" w:color="auto"/>
                <w:left w:val="none" w:sz="0" w:space="0" w:color="auto"/>
                <w:bottom w:val="none" w:sz="0" w:space="0" w:color="auto"/>
                <w:right w:val="none" w:sz="0" w:space="0" w:color="auto"/>
              </w:divBdr>
            </w:div>
            <w:div w:id="1171604903">
              <w:marLeft w:val="0"/>
              <w:marRight w:val="0"/>
              <w:marTop w:val="0"/>
              <w:marBottom w:val="0"/>
              <w:divBdr>
                <w:top w:val="none" w:sz="0" w:space="0" w:color="auto"/>
                <w:left w:val="none" w:sz="0" w:space="0" w:color="auto"/>
                <w:bottom w:val="none" w:sz="0" w:space="0" w:color="auto"/>
                <w:right w:val="none" w:sz="0" w:space="0" w:color="auto"/>
              </w:divBdr>
            </w:div>
            <w:div w:id="712576664">
              <w:marLeft w:val="0"/>
              <w:marRight w:val="0"/>
              <w:marTop w:val="0"/>
              <w:marBottom w:val="0"/>
              <w:divBdr>
                <w:top w:val="none" w:sz="0" w:space="0" w:color="auto"/>
                <w:left w:val="none" w:sz="0" w:space="0" w:color="auto"/>
                <w:bottom w:val="none" w:sz="0" w:space="0" w:color="auto"/>
                <w:right w:val="none" w:sz="0" w:space="0" w:color="auto"/>
              </w:divBdr>
            </w:div>
            <w:div w:id="1848979731">
              <w:marLeft w:val="0"/>
              <w:marRight w:val="0"/>
              <w:marTop w:val="0"/>
              <w:marBottom w:val="0"/>
              <w:divBdr>
                <w:top w:val="none" w:sz="0" w:space="0" w:color="auto"/>
                <w:left w:val="none" w:sz="0" w:space="0" w:color="auto"/>
                <w:bottom w:val="none" w:sz="0" w:space="0" w:color="auto"/>
                <w:right w:val="none" w:sz="0" w:space="0" w:color="auto"/>
              </w:divBdr>
            </w:div>
            <w:div w:id="879047538">
              <w:marLeft w:val="0"/>
              <w:marRight w:val="0"/>
              <w:marTop w:val="0"/>
              <w:marBottom w:val="0"/>
              <w:divBdr>
                <w:top w:val="none" w:sz="0" w:space="0" w:color="auto"/>
                <w:left w:val="none" w:sz="0" w:space="0" w:color="auto"/>
                <w:bottom w:val="none" w:sz="0" w:space="0" w:color="auto"/>
                <w:right w:val="none" w:sz="0" w:space="0" w:color="auto"/>
              </w:divBdr>
            </w:div>
            <w:div w:id="1182354351">
              <w:marLeft w:val="0"/>
              <w:marRight w:val="0"/>
              <w:marTop w:val="0"/>
              <w:marBottom w:val="0"/>
              <w:divBdr>
                <w:top w:val="none" w:sz="0" w:space="0" w:color="auto"/>
                <w:left w:val="none" w:sz="0" w:space="0" w:color="auto"/>
                <w:bottom w:val="none" w:sz="0" w:space="0" w:color="auto"/>
                <w:right w:val="none" w:sz="0" w:space="0" w:color="auto"/>
              </w:divBdr>
            </w:div>
            <w:div w:id="405685376">
              <w:marLeft w:val="0"/>
              <w:marRight w:val="0"/>
              <w:marTop w:val="0"/>
              <w:marBottom w:val="0"/>
              <w:divBdr>
                <w:top w:val="none" w:sz="0" w:space="0" w:color="auto"/>
                <w:left w:val="none" w:sz="0" w:space="0" w:color="auto"/>
                <w:bottom w:val="none" w:sz="0" w:space="0" w:color="auto"/>
                <w:right w:val="none" w:sz="0" w:space="0" w:color="auto"/>
              </w:divBdr>
            </w:div>
            <w:div w:id="29946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4316">
      <w:bodyDiv w:val="1"/>
      <w:marLeft w:val="0"/>
      <w:marRight w:val="0"/>
      <w:marTop w:val="0"/>
      <w:marBottom w:val="0"/>
      <w:divBdr>
        <w:top w:val="none" w:sz="0" w:space="0" w:color="auto"/>
        <w:left w:val="none" w:sz="0" w:space="0" w:color="auto"/>
        <w:bottom w:val="none" w:sz="0" w:space="0" w:color="auto"/>
        <w:right w:val="none" w:sz="0" w:space="0" w:color="auto"/>
      </w:divBdr>
      <w:divsChild>
        <w:div w:id="1741175815">
          <w:marLeft w:val="0"/>
          <w:marRight w:val="0"/>
          <w:marTop w:val="0"/>
          <w:marBottom w:val="0"/>
          <w:divBdr>
            <w:top w:val="none" w:sz="0" w:space="0" w:color="auto"/>
            <w:left w:val="none" w:sz="0" w:space="0" w:color="auto"/>
            <w:bottom w:val="none" w:sz="0" w:space="0" w:color="auto"/>
            <w:right w:val="none" w:sz="0" w:space="0" w:color="auto"/>
          </w:divBdr>
          <w:divsChild>
            <w:div w:id="1930966255">
              <w:marLeft w:val="0"/>
              <w:marRight w:val="0"/>
              <w:marTop w:val="0"/>
              <w:marBottom w:val="0"/>
              <w:divBdr>
                <w:top w:val="none" w:sz="0" w:space="0" w:color="auto"/>
                <w:left w:val="none" w:sz="0" w:space="0" w:color="auto"/>
                <w:bottom w:val="none" w:sz="0" w:space="0" w:color="auto"/>
                <w:right w:val="none" w:sz="0" w:space="0" w:color="auto"/>
              </w:divBdr>
            </w:div>
            <w:div w:id="990643607">
              <w:marLeft w:val="0"/>
              <w:marRight w:val="0"/>
              <w:marTop w:val="0"/>
              <w:marBottom w:val="0"/>
              <w:divBdr>
                <w:top w:val="none" w:sz="0" w:space="0" w:color="auto"/>
                <w:left w:val="none" w:sz="0" w:space="0" w:color="auto"/>
                <w:bottom w:val="none" w:sz="0" w:space="0" w:color="auto"/>
                <w:right w:val="none" w:sz="0" w:space="0" w:color="auto"/>
              </w:divBdr>
            </w:div>
            <w:div w:id="53892914">
              <w:marLeft w:val="0"/>
              <w:marRight w:val="0"/>
              <w:marTop w:val="0"/>
              <w:marBottom w:val="0"/>
              <w:divBdr>
                <w:top w:val="none" w:sz="0" w:space="0" w:color="auto"/>
                <w:left w:val="none" w:sz="0" w:space="0" w:color="auto"/>
                <w:bottom w:val="none" w:sz="0" w:space="0" w:color="auto"/>
                <w:right w:val="none" w:sz="0" w:space="0" w:color="auto"/>
              </w:divBdr>
            </w:div>
            <w:div w:id="827482533">
              <w:marLeft w:val="0"/>
              <w:marRight w:val="0"/>
              <w:marTop w:val="0"/>
              <w:marBottom w:val="0"/>
              <w:divBdr>
                <w:top w:val="none" w:sz="0" w:space="0" w:color="auto"/>
                <w:left w:val="none" w:sz="0" w:space="0" w:color="auto"/>
                <w:bottom w:val="none" w:sz="0" w:space="0" w:color="auto"/>
                <w:right w:val="none" w:sz="0" w:space="0" w:color="auto"/>
              </w:divBdr>
            </w:div>
            <w:div w:id="472061465">
              <w:marLeft w:val="0"/>
              <w:marRight w:val="0"/>
              <w:marTop w:val="0"/>
              <w:marBottom w:val="0"/>
              <w:divBdr>
                <w:top w:val="none" w:sz="0" w:space="0" w:color="auto"/>
                <w:left w:val="none" w:sz="0" w:space="0" w:color="auto"/>
                <w:bottom w:val="none" w:sz="0" w:space="0" w:color="auto"/>
                <w:right w:val="none" w:sz="0" w:space="0" w:color="auto"/>
              </w:divBdr>
            </w:div>
            <w:div w:id="1538615575">
              <w:marLeft w:val="0"/>
              <w:marRight w:val="0"/>
              <w:marTop w:val="0"/>
              <w:marBottom w:val="0"/>
              <w:divBdr>
                <w:top w:val="none" w:sz="0" w:space="0" w:color="auto"/>
                <w:left w:val="none" w:sz="0" w:space="0" w:color="auto"/>
                <w:bottom w:val="none" w:sz="0" w:space="0" w:color="auto"/>
                <w:right w:val="none" w:sz="0" w:space="0" w:color="auto"/>
              </w:divBdr>
            </w:div>
            <w:div w:id="1035233266">
              <w:marLeft w:val="0"/>
              <w:marRight w:val="0"/>
              <w:marTop w:val="0"/>
              <w:marBottom w:val="0"/>
              <w:divBdr>
                <w:top w:val="none" w:sz="0" w:space="0" w:color="auto"/>
                <w:left w:val="none" w:sz="0" w:space="0" w:color="auto"/>
                <w:bottom w:val="none" w:sz="0" w:space="0" w:color="auto"/>
                <w:right w:val="none" w:sz="0" w:space="0" w:color="auto"/>
              </w:divBdr>
            </w:div>
            <w:div w:id="1399935722">
              <w:marLeft w:val="0"/>
              <w:marRight w:val="0"/>
              <w:marTop w:val="0"/>
              <w:marBottom w:val="0"/>
              <w:divBdr>
                <w:top w:val="none" w:sz="0" w:space="0" w:color="auto"/>
                <w:left w:val="none" w:sz="0" w:space="0" w:color="auto"/>
                <w:bottom w:val="none" w:sz="0" w:space="0" w:color="auto"/>
                <w:right w:val="none" w:sz="0" w:space="0" w:color="auto"/>
              </w:divBdr>
            </w:div>
            <w:div w:id="1788885543">
              <w:marLeft w:val="0"/>
              <w:marRight w:val="0"/>
              <w:marTop w:val="0"/>
              <w:marBottom w:val="0"/>
              <w:divBdr>
                <w:top w:val="none" w:sz="0" w:space="0" w:color="auto"/>
                <w:left w:val="none" w:sz="0" w:space="0" w:color="auto"/>
                <w:bottom w:val="none" w:sz="0" w:space="0" w:color="auto"/>
                <w:right w:val="none" w:sz="0" w:space="0" w:color="auto"/>
              </w:divBdr>
            </w:div>
            <w:div w:id="2011369534">
              <w:marLeft w:val="0"/>
              <w:marRight w:val="0"/>
              <w:marTop w:val="0"/>
              <w:marBottom w:val="0"/>
              <w:divBdr>
                <w:top w:val="none" w:sz="0" w:space="0" w:color="auto"/>
                <w:left w:val="none" w:sz="0" w:space="0" w:color="auto"/>
                <w:bottom w:val="none" w:sz="0" w:space="0" w:color="auto"/>
                <w:right w:val="none" w:sz="0" w:space="0" w:color="auto"/>
              </w:divBdr>
            </w:div>
            <w:div w:id="507987037">
              <w:marLeft w:val="0"/>
              <w:marRight w:val="0"/>
              <w:marTop w:val="0"/>
              <w:marBottom w:val="0"/>
              <w:divBdr>
                <w:top w:val="none" w:sz="0" w:space="0" w:color="auto"/>
                <w:left w:val="none" w:sz="0" w:space="0" w:color="auto"/>
                <w:bottom w:val="none" w:sz="0" w:space="0" w:color="auto"/>
                <w:right w:val="none" w:sz="0" w:space="0" w:color="auto"/>
              </w:divBdr>
            </w:div>
            <w:div w:id="1074012107">
              <w:marLeft w:val="0"/>
              <w:marRight w:val="0"/>
              <w:marTop w:val="0"/>
              <w:marBottom w:val="0"/>
              <w:divBdr>
                <w:top w:val="none" w:sz="0" w:space="0" w:color="auto"/>
                <w:left w:val="none" w:sz="0" w:space="0" w:color="auto"/>
                <w:bottom w:val="none" w:sz="0" w:space="0" w:color="auto"/>
                <w:right w:val="none" w:sz="0" w:space="0" w:color="auto"/>
              </w:divBdr>
            </w:div>
            <w:div w:id="1344015402">
              <w:marLeft w:val="0"/>
              <w:marRight w:val="0"/>
              <w:marTop w:val="0"/>
              <w:marBottom w:val="0"/>
              <w:divBdr>
                <w:top w:val="none" w:sz="0" w:space="0" w:color="auto"/>
                <w:left w:val="none" w:sz="0" w:space="0" w:color="auto"/>
                <w:bottom w:val="none" w:sz="0" w:space="0" w:color="auto"/>
                <w:right w:val="none" w:sz="0" w:space="0" w:color="auto"/>
              </w:divBdr>
            </w:div>
            <w:div w:id="978920055">
              <w:marLeft w:val="0"/>
              <w:marRight w:val="0"/>
              <w:marTop w:val="0"/>
              <w:marBottom w:val="0"/>
              <w:divBdr>
                <w:top w:val="none" w:sz="0" w:space="0" w:color="auto"/>
                <w:left w:val="none" w:sz="0" w:space="0" w:color="auto"/>
                <w:bottom w:val="none" w:sz="0" w:space="0" w:color="auto"/>
                <w:right w:val="none" w:sz="0" w:space="0" w:color="auto"/>
              </w:divBdr>
            </w:div>
            <w:div w:id="1273853904">
              <w:marLeft w:val="0"/>
              <w:marRight w:val="0"/>
              <w:marTop w:val="0"/>
              <w:marBottom w:val="0"/>
              <w:divBdr>
                <w:top w:val="none" w:sz="0" w:space="0" w:color="auto"/>
                <w:left w:val="none" w:sz="0" w:space="0" w:color="auto"/>
                <w:bottom w:val="none" w:sz="0" w:space="0" w:color="auto"/>
                <w:right w:val="none" w:sz="0" w:space="0" w:color="auto"/>
              </w:divBdr>
            </w:div>
            <w:div w:id="550968113">
              <w:marLeft w:val="0"/>
              <w:marRight w:val="0"/>
              <w:marTop w:val="0"/>
              <w:marBottom w:val="0"/>
              <w:divBdr>
                <w:top w:val="none" w:sz="0" w:space="0" w:color="auto"/>
                <w:left w:val="none" w:sz="0" w:space="0" w:color="auto"/>
                <w:bottom w:val="none" w:sz="0" w:space="0" w:color="auto"/>
                <w:right w:val="none" w:sz="0" w:space="0" w:color="auto"/>
              </w:divBdr>
            </w:div>
            <w:div w:id="1076054101">
              <w:marLeft w:val="0"/>
              <w:marRight w:val="0"/>
              <w:marTop w:val="0"/>
              <w:marBottom w:val="0"/>
              <w:divBdr>
                <w:top w:val="none" w:sz="0" w:space="0" w:color="auto"/>
                <w:left w:val="none" w:sz="0" w:space="0" w:color="auto"/>
                <w:bottom w:val="none" w:sz="0" w:space="0" w:color="auto"/>
                <w:right w:val="none" w:sz="0" w:space="0" w:color="auto"/>
              </w:divBdr>
            </w:div>
            <w:div w:id="66197060">
              <w:marLeft w:val="0"/>
              <w:marRight w:val="0"/>
              <w:marTop w:val="0"/>
              <w:marBottom w:val="0"/>
              <w:divBdr>
                <w:top w:val="none" w:sz="0" w:space="0" w:color="auto"/>
                <w:left w:val="none" w:sz="0" w:space="0" w:color="auto"/>
                <w:bottom w:val="none" w:sz="0" w:space="0" w:color="auto"/>
                <w:right w:val="none" w:sz="0" w:space="0" w:color="auto"/>
              </w:divBdr>
            </w:div>
            <w:div w:id="89077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1712">
      <w:bodyDiv w:val="1"/>
      <w:marLeft w:val="0"/>
      <w:marRight w:val="0"/>
      <w:marTop w:val="0"/>
      <w:marBottom w:val="0"/>
      <w:divBdr>
        <w:top w:val="none" w:sz="0" w:space="0" w:color="auto"/>
        <w:left w:val="none" w:sz="0" w:space="0" w:color="auto"/>
        <w:bottom w:val="none" w:sz="0" w:space="0" w:color="auto"/>
        <w:right w:val="none" w:sz="0" w:space="0" w:color="auto"/>
      </w:divBdr>
      <w:divsChild>
        <w:div w:id="131560486">
          <w:marLeft w:val="0"/>
          <w:marRight w:val="0"/>
          <w:marTop w:val="0"/>
          <w:marBottom w:val="0"/>
          <w:divBdr>
            <w:top w:val="none" w:sz="0" w:space="0" w:color="auto"/>
            <w:left w:val="none" w:sz="0" w:space="0" w:color="auto"/>
            <w:bottom w:val="none" w:sz="0" w:space="0" w:color="auto"/>
            <w:right w:val="none" w:sz="0" w:space="0" w:color="auto"/>
          </w:divBdr>
          <w:divsChild>
            <w:div w:id="2089109632">
              <w:marLeft w:val="0"/>
              <w:marRight w:val="0"/>
              <w:marTop w:val="0"/>
              <w:marBottom w:val="0"/>
              <w:divBdr>
                <w:top w:val="none" w:sz="0" w:space="0" w:color="auto"/>
                <w:left w:val="none" w:sz="0" w:space="0" w:color="auto"/>
                <w:bottom w:val="none" w:sz="0" w:space="0" w:color="auto"/>
                <w:right w:val="none" w:sz="0" w:space="0" w:color="auto"/>
              </w:divBdr>
            </w:div>
            <w:div w:id="1904221441">
              <w:marLeft w:val="0"/>
              <w:marRight w:val="0"/>
              <w:marTop w:val="0"/>
              <w:marBottom w:val="0"/>
              <w:divBdr>
                <w:top w:val="none" w:sz="0" w:space="0" w:color="auto"/>
                <w:left w:val="none" w:sz="0" w:space="0" w:color="auto"/>
                <w:bottom w:val="none" w:sz="0" w:space="0" w:color="auto"/>
                <w:right w:val="none" w:sz="0" w:space="0" w:color="auto"/>
              </w:divBdr>
            </w:div>
            <w:div w:id="1171875402">
              <w:marLeft w:val="0"/>
              <w:marRight w:val="0"/>
              <w:marTop w:val="0"/>
              <w:marBottom w:val="0"/>
              <w:divBdr>
                <w:top w:val="none" w:sz="0" w:space="0" w:color="auto"/>
                <w:left w:val="none" w:sz="0" w:space="0" w:color="auto"/>
                <w:bottom w:val="none" w:sz="0" w:space="0" w:color="auto"/>
                <w:right w:val="none" w:sz="0" w:space="0" w:color="auto"/>
              </w:divBdr>
            </w:div>
            <w:div w:id="1329095179">
              <w:marLeft w:val="0"/>
              <w:marRight w:val="0"/>
              <w:marTop w:val="0"/>
              <w:marBottom w:val="0"/>
              <w:divBdr>
                <w:top w:val="none" w:sz="0" w:space="0" w:color="auto"/>
                <w:left w:val="none" w:sz="0" w:space="0" w:color="auto"/>
                <w:bottom w:val="none" w:sz="0" w:space="0" w:color="auto"/>
                <w:right w:val="none" w:sz="0" w:space="0" w:color="auto"/>
              </w:divBdr>
            </w:div>
            <w:div w:id="1462766777">
              <w:marLeft w:val="0"/>
              <w:marRight w:val="0"/>
              <w:marTop w:val="0"/>
              <w:marBottom w:val="0"/>
              <w:divBdr>
                <w:top w:val="none" w:sz="0" w:space="0" w:color="auto"/>
                <w:left w:val="none" w:sz="0" w:space="0" w:color="auto"/>
                <w:bottom w:val="none" w:sz="0" w:space="0" w:color="auto"/>
                <w:right w:val="none" w:sz="0" w:space="0" w:color="auto"/>
              </w:divBdr>
            </w:div>
            <w:div w:id="308362607">
              <w:marLeft w:val="0"/>
              <w:marRight w:val="0"/>
              <w:marTop w:val="0"/>
              <w:marBottom w:val="0"/>
              <w:divBdr>
                <w:top w:val="none" w:sz="0" w:space="0" w:color="auto"/>
                <w:left w:val="none" w:sz="0" w:space="0" w:color="auto"/>
                <w:bottom w:val="none" w:sz="0" w:space="0" w:color="auto"/>
                <w:right w:val="none" w:sz="0" w:space="0" w:color="auto"/>
              </w:divBdr>
            </w:div>
            <w:div w:id="1601453608">
              <w:marLeft w:val="0"/>
              <w:marRight w:val="0"/>
              <w:marTop w:val="0"/>
              <w:marBottom w:val="0"/>
              <w:divBdr>
                <w:top w:val="none" w:sz="0" w:space="0" w:color="auto"/>
                <w:left w:val="none" w:sz="0" w:space="0" w:color="auto"/>
                <w:bottom w:val="none" w:sz="0" w:space="0" w:color="auto"/>
                <w:right w:val="none" w:sz="0" w:space="0" w:color="auto"/>
              </w:divBdr>
            </w:div>
            <w:div w:id="393893600">
              <w:marLeft w:val="0"/>
              <w:marRight w:val="0"/>
              <w:marTop w:val="0"/>
              <w:marBottom w:val="0"/>
              <w:divBdr>
                <w:top w:val="none" w:sz="0" w:space="0" w:color="auto"/>
                <w:left w:val="none" w:sz="0" w:space="0" w:color="auto"/>
                <w:bottom w:val="none" w:sz="0" w:space="0" w:color="auto"/>
                <w:right w:val="none" w:sz="0" w:space="0" w:color="auto"/>
              </w:divBdr>
            </w:div>
            <w:div w:id="1914654627">
              <w:marLeft w:val="0"/>
              <w:marRight w:val="0"/>
              <w:marTop w:val="0"/>
              <w:marBottom w:val="0"/>
              <w:divBdr>
                <w:top w:val="none" w:sz="0" w:space="0" w:color="auto"/>
                <w:left w:val="none" w:sz="0" w:space="0" w:color="auto"/>
                <w:bottom w:val="none" w:sz="0" w:space="0" w:color="auto"/>
                <w:right w:val="none" w:sz="0" w:space="0" w:color="auto"/>
              </w:divBdr>
            </w:div>
            <w:div w:id="815952332">
              <w:marLeft w:val="0"/>
              <w:marRight w:val="0"/>
              <w:marTop w:val="0"/>
              <w:marBottom w:val="0"/>
              <w:divBdr>
                <w:top w:val="none" w:sz="0" w:space="0" w:color="auto"/>
                <w:left w:val="none" w:sz="0" w:space="0" w:color="auto"/>
                <w:bottom w:val="none" w:sz="0" w:space="0" w:color="auto"/>
                <w:right w:val="none" w:sz="0" w:space="0" w:color="auto"/>
              </w:divBdr>
            </w:div>
            <w:div w:id="1514420451">
              <w:marLeft w:val="0"/>
              <w:marRight w:val="0"/>
              <w:marTop w:val="0"/>
              <w:marBottom w:val="0"/>
              <w:divBdr>
                <w:top w:val="none" w:sz="0" w:space="0" w:color="auto"/>
                <w:left w:val="none" w:sz="0" w:space="0" w:color="auto"/>
                <w:bottom w:val="none" w:sz="0" w:space="0" w:color="auto"/>
                <w:right w:val="none" w:sz="0" w:space="0" w:color="auto"/>
              </w:divBdr>
            </w:div>
            <w:div w:id="16740636">
              <w:marLeft w:val="0"/>
              <w:marRight w:val="0"/>
              <w:marTop w:val="0"/>
              <w:marBottom w:val="0"/>
              <w:divBdr>
                <w:top w:val="none" w:sz="0" w:space="0" w:color="auto"/>
                <w:left w:val="none" w:sz="0" w:space="0" w:color="auto"/>
                <w:bottom w:val="none" w:sz="0" w:space="0" w:color="auto"/>
                <w:right w:val="none" w:sz="0" w:space="0" w:color="auto"/>
              </w:divBdr>
            </w:div>
            <w:div w:id="1889144068">
              <w:marLeft w:val="0"/>
              <w:marRight w:val="0"/>
              <w:marTop w:val="0"/>
              <w:marBottom w:val="0"/>
              <w:divBdr>
                <w:top w:val="none" w:sz="0" w:space="0" w:color="auto"/>
                <w:left w:val="none" w:sz="0" w:space="0" w:color="auto"/>
                <w:bottom w:val="none" w:sz="0" w:space="0" w:color="auto"/>
                <w:right w:val="none" w:sz="0" w:space="0" w:color="auto"/>
              </w:divBdr>
            </w:div>
            <w:div w:id="1505902082">
              <w:marLeft w:val="0"/>
              <w:marRight w:val="0"/>
              <w:marTop w:val="0"/>
              <w:marBottom w:val="0"/>
              <w:divBdr>
                <w:top w:val="none" w:sz="0" w:space="0" w:color="auto"/>
                <w:left w:val="none" w:sz="0" w:space="0" w:color="auto"/>
                <w:bottom w:val="none" w:sz="0" w:space="0" w:color="auto"/>
                <w:right w:val="none" w:sz="0" w:space="0" w:color="auto"/>
              </w:divBdr>
            </w:div>
            <w:div w:id="2062513193">
              <w:marLeft w:val="0"/>
              <w:marRight w:val="0"/>
              <w:marTop w:val="0"/>
              <w:marBottom w:val="0"/>
              <w:divBdr>
                <w:top w:val="none" w:sz="0" w:space="0" w:color="auto"/>
                <w:left w:val="none" w:sz="0" w:space="0" w:color="auto"/>
                <w:bottom w:val="none" w:sz="0" w:space="0" w:color="auto"/>
                <w:right w:val="none" w:sz="0" w:space="0" w:color="auto"/>
              </w:divBdr>
            </w:div>
            <w:div w:id="1849438245">
              <w:marLeft w:val="0"/>
              <w:marRight w:val="0"/>
              <w:marTop w:val="0"/>
              <w:marBottom w:val="0"/>
              <w:divBdr>
                <w:top w:val="none" w:sz="0" w:space="0" w:color="auto"/>
                <w:left w:val="none" w:sz="0" w:space="0" w:color="auto"/>
                <w:bottom w:val="none" w:sz="0" w:space="0" w:color="auto"/>
                <w:right w:val="none" w:sz="0" w:space="0" w:color="auto"/>
              </w:divBdr>
            </w:div>
            <w:div w:id="276571759">
              <w:marLeft w:val="0"/>
              <w:marRight w:val="0"/>
              <w:marTop w:val="0"/>
              <w:marBottom w:val="0"/>
              <w:divBdr>
                <w:top w:val="none" w:sz="0" w:space="0" w:color="auto"/>
                <w:left w:val="none" w:sz="0" w:space="0" w:color="auto"/>
                <w:bottom w:val="none" w:sz="0" w:space="0" w:color="auto"/>
                <w:right w:val="none" w:sz="0" w:space="0" w:color="auto"/>
              </w:divBdr>
            </w:div>
            <w:div w:id="1996490107">
              <w:marLeft w:val="0"/>
              <w:marRight w:val="0"/>
              <w:marTop w:val="0"/>
              <w:marBottom w:val="0"/>
              <w:divBdr>
                <w:top w:val="none" w:sz="0" w:space="0" w:color="auto"/>
                <w:left w:val="none" w:sz="0" w:space="0" w:color="auto"/>
                <w:bottom w:val="none" w:sz="0" w:space="0" w:color="auto"/>
                <w:right w:val="none" w:sz="0" w:space="0" w:color="auto"/>
              </w:divBdr>
            </w:div>
            <w:div w:id="1535458191">
              <w:marLeft w:val="0"/>
              <w:marRight w:val="0"/>
              <w:marTop w:val="0"/>
              <w:marBottom w:val="0"/>
              <w:divBdr>
                <w:top w:val="none" w:sz="0" w:space="0" w:color="auto"/>
                <w:left w:val="none" w:sz="0" w:space="0" w:color="auto"/>
                <w:bottom w:val="none" w:sz="0" w:space="0" w:color="auto"/>
                <w:right w:val="none" w:sz="0" w:space="0" w:color="auto"/>
              </w:divBdr>
            </w:div>
            <w:div w:id="1758743472">
              <w:marLeft w:val="0"/>
              <w:marRight w:val="0"/>
              <w:marTop w:val="0"/>
              <w:marBottom w:val="0"/>
              <w:divBdr>
                <w:top w:val="none" w:sz="0" w:space="0" w:color="auto"/>
                <w:left w:val="none" w:sz="0" w:space="0" w:color="auto"/>
                <w:bottom w:val="none" w:sz="0" w:space="0" w:color="auto"/>
                <w:right w:val="none" w:sz="0" w:space="0" w:color="auto"/>
              </w:divBdr>
            </w:div>
            <w:div w:id="989600378">
              <w:marLeft w:val="0"/>
              <w:marRight w:val="0"/>
              <w:marTop w:val="0"/>
              <w:marBottom w:val="0"/>
              <w:divBdr>
                <w:top w:val="none" w:sz="0" w:space="0" w:color="auto"/>
                <w:left w:val="none" w:sz="0" w:space="0" w:color="auto"/>
                <w:bottom w:val="none" w:sz="0" w:space="0" w:color="auto"/>
                <w:right w:val="none" w:sz="0" w:space="0" w:color="auto"/>
              </w:divBdr>
            </w:div>
            <w:div w:id="1174733737">
              <w:marLeft w:val="0"/>
              <w:marRight w:val="0"/>
              <w:marTop w:val="0"/>
              <w:marBottom w:val="0"/>
              <w:divBdr>
                <w:top w:val="none" w:sz="0" w:space="0" w:color="auto"/>
                <w:left w:val="none" w:sz="0" w:space="0" w:color="auto"/>
                <w:bottom w:val="none" w:sz="0" w:space="0" w:color="auto"/>
                <w:right w:val="none" w:sz="0" w:space="0" w:color="auto"/>
              </w:divBdr>
            </w:div>
            <w:div w:id="13727285">
              <w:marLeft w:val="0"/>
              <w:marRight w:val="0"/>
              <w:marTop w:val="0"/>
              <w:marBottom w:val="0"/>
              <w:divBdr>
                <w:top w:val="none" w:sz="0" w:space="0" w:color="auto"/>
                <w:left w:val="none" w:sz="0" w:space="0" w:color="auto"/>
                <w:bottom w:val="none" w:sz="0" w:space="0" w:color="auto"/>
                <w:right w:val="none" w:sz="0" w:space="0" w:color="auto"/>
              </w:divBdr>
            </w:div>
            <w:div w:id="1784763548">
              <w:marLeft w:val="0"/>
              <w:marRight w:val="0"/>
              <w:marTop w:val="0"/>
              <w:marBottom w:val="0"/>
              <w:divBdr>
                <w:top w:val="none" w:sz="0" w:space="0" w:color="auto"/>
                <w:left w:val="none" w:sz="0" w:space="0" w:color="auto"/>
                <w:bottom w:val="none" w:sz="0" w:space="0" w:color="auto"/>
                <w:right w:val="none" w:sz="0" w:space="0" w:color="auto"/>
              </w:divBdr>
            </w:div>
            <w:div w:id="14886783">
              <w:marLeft w:val="0"/>
              <w:marRight w:val="0"/>
              <w:marTop w:val="0"/>
              <w:marBottom w:val="0"/>
              <w:divBdr>
                <w:top w:val="none" w:sz="0" w:space="0" w:color="auto"/>
                <w:left w:val="none" w:sz="0" w:space="0" w:color="auto"/>
                <w:bottom w:val="none" w:sz="0" w:space="0" w:color="auto"/>
                <w:right w:val="none" w:sz="0" w:space="0" w:color="auto"/>
              </w:divBdr>
            </w:div>
            <w:div w:id="1332417602">
              <w:marLeft w:val="0"/>
              <w:marRight w:val="0"/>
              <w:marTop w:val="0"/>
              <w:marBottom w:val="0"/>
              <w:divBdr>
                <w:top w:val="none" w:sz="0" w:space="0" w:color="auto"/>
                <w:left w:val="none" w:sz="0" w:space="0" w:color="auto"/>
                <w:bottom w:val="none" w:sz="0" w:space="0" w:color="auto"/>
                <w:right w:val="none" w:sz="0" w:space="0" w:color="auto"/>
              </w:divBdr>
            </w:div>
            <w:div w:id="117900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8308">
      <w:bodyDiv w:val="1"/>
      <w:marLeft w:val="0"/>
      <w:marRight w:val="0"/>
      <w:marTop w:val="0"/>
      <w:marBottom w:val="0"/>
      <w:divBdr>
        <w:top w:val="none" w:sz="0" w:space="0" w:color="auto"/>
        <w:left w:val="none" w:sz="0" w:space="0" w:color="auto"/>
        <w:bottom w:val="none" w:sz="0" w:space="0" w:color="auto"/>
        <w:right w:val="none" w:sz="0" w:space="0" w:color="auto"/>
      </w:divBdr>
      <w:divsChild>
        <w:div w:id="1212619031">
          <w:marLeft w:val="0"/>
          <w:marRight w:val="0"/>
          <w:marTop w:val="0"/>
          <w:marBottom w:val="0"/>
          <w:divBdr>
            <w:top w:val="none" w:sz="0" w:space="0" w:color="auto"/>
            <w:left w:val="none" w:sz="0" w:space="0" w:color="auto"/>
            <w:bottom w:val="none" w:sz="0" w:space="0" w:color="auto"/>
            <w:right w:val="none" w:sz="0" w:space="0" w:color="auto"/>
          </w:divBdr>
          <w:divsChild>
            <w:div w:id="993142868">
              <w:marLeft w:val="0"/>
              <w:marRight w:val="0"/>
              <w:marTop w:val="0"/>
              <w:marBottom w:val="0"/>
              <w:divBdr>
                <w:top w:val="none" w:sz="0" w:space="0" w:color="auto"/>
                <w:left w:val="none" w:sz="0" w:space="0" w:color="auto"/>
                <w:bottom w:val="none" w:sz="0" w:space="0" w:color="auto"/>
                <w:right w:val="none" w:sz="0" w:space="0" w:color="auto"/>
              </w:divBdr>
            </w:div>
            <w:div w:id="788355555">
              <w:marLeft w:val="0"/>
              <w:marRight w:val="0"/>
              <w:marTop w:val="0"/>
              <w:marBottom w:val="0"/>
              <w:divBdr>
                <w:top w:val="none" w:sz="0" w:space="0" w:color="auto"/>
                <w:left w:val="none" w:sz="0" w:space="0" w:color="auto"/>
                <w:bottom w:val="none" w:sz="0" w:space="0" w:color="auto"/>
                <w:right w:val="none" w:sz="0" w:space="0" w:color="auto"/>
              </w:divBdr>
            </w:div>
            <w:div w:id="107706218">
              <w:marLeft w:val="0"/>
              <w:marRight w:val="0"/>
              <w:marTop w:val="0"/>
              <w:marBottom w:val="0"/>
              <w:divBdr>
                <w:top w:val="none" w:sz="0" w:space="0" w:color="auto"/>
                <w:left w:val="none" w:sz="0" w:space="0" w:color="auto"/>
                <w:bottom w:val="none" w:sz="0" w:space="0" w:color="auto"/>
                <w:right w:val="none" w:sz="0" w:space="0" w:color="auto"/>
              </w:divBdr>
            </w:div>
            <w:div w:id="1392577706">
              <w:marLeft w:val="0"/>
              <w:marRight w:val="0"/>
              <w:marTop w:val="0"/>
              <w:marBottom w:val="0"/>
              <w:divBdr>
                <w:top w:val="none" w:sz="0" w:space="0" w:color="auto"/>
                <w:left w:val="none" w:sz="0" w:space="0" w:color="auto"/>
                <w:bottom w:val="none" w:sz="0" w:space="0" w:color="auto"/>
                <w:right w:val="none" w:sz="0" w:space="0" w:color="auto"/>
              </w:divBdr>
            </w:div>
            <w:div w:id="1727796628">
              <w:marLeft w:val="0"/>
              <w:marRight w:val="0"/>
              <w:marTop w:val="0"/>
              <w:marBottom w:val="0"/>
              <w:divBdr>
                <w:top w:val="none" w:sz="0" w:space="0" w:color="auto"/>
                <w:left w:val="none" w:sz="0" w:space="0" w:color="auto"/>
                <w:bottom w:val="none" w:sz="0" w:space="0" w:color="auto"/>
                <w:right w:val="none" w:sz="0" w:space="0" w:color="auto"/>
              </w:divBdr>
            </w:div>
            <w:div w:id="1467891447">
              <w:marLeft w:val="0"/>
              <w:marRight w:val="0"/>
              <w:marTop w:val="0"/>
              <w:marBottom w:val="0"/>
              <w:divBdr>
                <w:top w:val="none" w:sz="0" w:space="0" w:color="auto"/>
                <w:left w:val="none" w:sz="0" w:space="0" w:color="auto"/>
                <w:bottom w:val="none" w:sz="0" w:space="0" w:color="auto"/>
                <w:right w:val="none" w:sz="0" w:space="0" w:color="auto"/>
              </w:divBdr>
            </w:div>
            <w:div w:id="694887181">
              <w:marLeft w:val="0"/>
              <w:marRight w:val="0"/>
              <w:marTop w:val="0"/>
              <w:marBottom w:val="0"/>
              <w:divBdr>
                <w:top w:val="none" w:sz="0" w:space="0" w:color="auto"/>
                <w:left w:val="none" w:sz="0" w:space="0" w:color="auto"/>
                <w:bottom w:val="none" w:sz="0" w:space="0" w:color="auto"/>
                <w:right w:val="none" w:sz="0" w:space="0" w:color="auto"/>
              </w:divBdr>
            </w:div>
            <w:div w:id="1189755403">
              <w:marLeft w:val="0"/>
              <w:marRight w:val="0"/>
              <w:marTop w:val="0"/>
              <w:marBottom w:val="0"/>
              <w:divBdr>
                <w:top w:val="none" w:sz="0" w:space="0" w:color="auto"/>
                <w:left w:val="none" w:sz="0" w:space="0" w:color="auto"/>
                <w:bottom w:val="none" w:sz="0" w:space="0" w:color="auto"/>
                <w:right w:val="none" w:sz="0" w:space="0" w:color="auto"/>
              </w:divBdr>
            </w:div>
            <w:div w:id="1685016559">
              <w:marLeft w:val="0"/>
              <w:marRight w:val="0"/>
              <w:marTop w:val="0"/>
              <w:marBottom w:val="0"/>
              <w:divBdr>
                <w:top w:val="none" w:sz="0" w:space="0" w:color="auto"/>
                <w:left w:val="none" w:sz="0" w:space="0" w:color="auto"/>
                <w:bottom w:val="none" w:sz="0" w:space="0" w:color="auto"/>
                <w:right w:val="none" w:sz="0" w:space="0" w:color="auto"/>
              </w:divBdr>
            </w:div>
            <w:div w:id="690565581">
              <w:marLeft w:val="0"/>
              <w:marRight w:val="0"/>
              <w:marTop w:val="0"/>
              <w:marBottom w:val="0"/>
              <w:divBdr>
                <w:top w:val="none" w:sz="0" w:space="0" w:color="auto"/>
                <w:left w:val="none" w:sz="0" w:space="0" w:color="auto"/>
                <w:bottom w:val="none" w:sz="0" w:space="0" w:color="auto"/>
                <w:right w:val="none" w:sz="0" w:space="0" w:color="auto"/>
              </w:divBdr>
            </w:div>
            <w:div w:id="618878630">
              <w:marLeft w:val="0"/>
              <w:marRight w:val="0"/>
              <w:marTop w:val="0"/>
              <w:marBottom w:val="0"/>
              <w:divBdr>
                <w:top w:val="none" w:sz="0" w:space="0" w:color="auto"/>
                <w:left w:val="none" w:sz="0" w:space="0" w:color="auto"/>
                <w:bottom w:val="none" w:sz="0" w:space="0" w:color="auto"/>
                <w:right w:val="none" w:sz="0" w:space="0" w:color="auto"/>
              </w:divBdr>
            </w:div>
            <w:div w:id="1264991725">
              <w:marLeft w:val="0"/>
              <w:marRight w:val="0"/>
              <w:marTop w:val="0"/>
              <w:marBottom w:val="0"/>
              <w:divBdr>
                <w:top w:val="none" w:sz="0" w:space="0" w:color="auto"/>
                <w:left w:val="none" w:sz="0" w:space="0" w:color="auto"/>
                <w:bottom w:val="none" w:sz="0" w:space="0" w:color="auto"/>
                <w:right w:val="none" w:sz="0" w:space="0" w:color="auto"/>
              </w:divBdr>
            </w:div>
            <w:div w:id="1312634861">
              <w:marLeft w:val="0"/>
              <w:marRight w:val="0"/>
              <w:marTop w:val="0"/>
              <w:marBottom w:val="0"/>
              <w:divBdr>
                <w:top w:val="none" w:sz="0" w:space="0" w:color="auto"/>
                <w:left w:val="none" w:sz="0" w:space="0" w:color="auto"/>
                <w:bottom w:val="none" w:sz="0" w:space="0" w:color="auto"/>
                <w:right w:val="none" w:sz="0" w:space="0" w:color="auto"/>
              </w:divBdr>
            </w:div>
            <w:div w:id="502624011">
              <w:marLeft w:val="0"/>
              <w:marRight w:val="0"/>
              <w:marTop w:val="0"/>
              <w:marBottom w:val="0"/>
              <w:divBdr>
                <w:top w:val="none" w:sz="0" w:space="0" w:color="auto"/>
                <w:left w:val="none" w:sz="0" w:space="0" w:color="auto"/>
                <w:bottom w:val="none" w:sz="0" w:space="0" w:color="auto"/>
                <w:right w:val="none" w:sz="0" w:space="0" w:color="auto"/>
              </w:divBdr>
            </w:div>
            <w:div w:id="653679922">
              <w:marLeft w:val="0"/>
              <w:marRight w:val="0"/>
              <w:marTop w:val="0"/>
              <w:marBottom w:val="0"/>
              <w:divBdr>
                <w:top w:val="none" w:sz="0" w:space="0" w:color="auto"/>
                <w:left w:val="none" w:sz="0" w:space="0" w:color="auto"/>
                <w:bottom w:val="none" w:sz="0" w:space="0" w:color="auto"/>
                <w:right w:val="none" w:sz="0" w:space="0" w:color="auto"/>
              </w:divBdr>
            </w:div>
            <w:div w:id="2094161443">
              <w:marLeft w:val="0"/>
              <w:marRight w:val="0"/>
              <w:marTop w:val="0"/>
              <w:marBottom w:val="0"/>
              <w:divBdr>
                <w:top w:val="none" w:sz="0" w:space="0" w:color="auto"/>
                <w:left w:val="none" w:sz="0" w:space="0" w:color="auto"/>
                <w:bottom w:val="none" w:sz="0" w:space="0" w:color="auto"/>
                <w:right w:val="none" w:sz="0" w:space="0" w:color="auto"/>
              </w:divBdr>
            </w:div>
            <w:div w:id="98065735">
              <w:marLeft w:val="0"/>
              <w:marRight w:val="0"/>
              <w:marTop w:val="0"/>
              <w:marBottom w:val="0"/>
              <w:divBdr>
                <w:top w:val="none" w:sz="0" w:space="0" w:color="auto"/>
                <w:left w:val="none" w:sz="0" w:space="0" w:color="auto"/>
                <w:bottom w:val="none" w:sz="0" w:space="0" w:color="auto"/>
                <w:right w:val="none" w:sz="0" w:space="0" w:color="auto"/>
              </w:divBdr>
            </w:div>
            <w:div w:id="48044293">
              <w:marLeft w:val="0"/>
              <w:marRight w:val="0"/>
              <w:marTop w:val="0"/>
              <w:marBottom w:val="0"/>
              <w:divBdr>
                <w:top w:val="none" w:sz="0" w:space="0" w:color="auto"/>
                <w:left w:val="none" w:sz="0" w:space="0" w:color="auto"/>
                <w:bottom w:val="none" w:sz="0" w:space="0" w:color="auto"/>
                <w:right w:val="none" w:sz="0" w:space="0" w:color="auto"/>
              </w:divBdr>
            </w:div>
            <w:div w:id="1916351589">
              <w:marLeft w:val="0"/>
              <w:marRight w:val="0"/>
              <w:marTop w:val="0"/>
              <w:marBottom w:val="0"/>
              <w:divBdr>
                <w:top w:val="none" w:sz="0" w:space="0" w:color="auto"/>
                <w:left w:val="none" w:sz="0" w:space="0" w:color="auto"/>
                <w:bottom w:val="none" w:sz="0" w:space="0" w:color="auto"/>
                <w:right w:val="none" w:sz="0" w:space="0" w:color="auto"/>
              </w:divBdr>
            </w:div>
            <w:div w:id="263153384">
              <w:marLeft w:val="0"/>
              <w:marRight w:val="0"/>
              <w:marTop w:val="0"/>
              <w:marBottom w:val="0"/>
              <w:divBdr>
                <w:top w:val="none" w:sz="0" w:space="0" w:color="auto"/>
                <w:left w:val="none" w:sz="0" w:space="0" w:color="auto"/>
                <w:bottom w:val="none" w:sz="0" w:space="0" w:color="auto"/>
                <w:right w:val="none" w:sz="0" w:space="0" w:color="auto"/>
              </w:divBdr>
            </w:div>
            <w:div w:id="2144272898">
              <w:marLeft w:val="0"/>
              <w:marRight w:val="0"/>
              <w:marTop w:val="0"/>
              <w:marBottom w:val="0"/>
              <w:divBdr>
                <w:top w:val="none" w:sz="0" w:space="0" w:color="auto"/>
                <w:left w:val="none" w:sz="0" w:space="0" w:color="auto"/>
                <w:bottom w:val="none" w:sz="0" w:space="0" w:color="auto"/>
                <w:right w:val="none" w:sz="0" w:space="0" w:color="auto"/>
              </w:divBdr>
            </w:div>
            <w:div w:id="297345692">
              <w:marLeft w:val="0"/>
              <w:marRight w:val="0"/>
              <w:marTop w:val="0"/>
              <w:marBottom w:val="0"/>
              <w:divBdr>
                <w:top w:val="none" w:sz="0" w:space="0" w:color="auto"/>
                <w:left w:val="none" w:sz="0" w:space="0" w:color="auto"/>
                <w:bottom w:val="none" w:sz="0" w:space="0" w:color="auto"/>
                <w:right w:val="none" w:sz="0" w:space="0" w:color="auto"/>
              </w:divBdr>
            </w:div>
            <w:div w:id="1086194435">
              <w:marLeft w:val="0"/>
              <w:marRight w:val="0"/>
              <w:marTop w:val="0"/>
              <w:marBottom w:val="0"/>
              <w:divBdr>
                <w:top w:val="none" w:sz="0" w:space="0" w:color="auto"/>
                <w:left w:val="none" w:sz="0" w:space="0" w:color="auto"/>
                <w:bottom w:val="none" w:sz="0" w:space="0" w:color="auto"/>
                <w:right w:val="none" w:sz="0" w:space="0" w:color="auto"/>
              </w:divBdr>
            </w:div>
            <w:div w:id="428084763">
              <w:marLeft w:val="0"/>
              <w:marRight w:val="0"/>
              <w:marTop w:val="0"/>
              <w:marBottom w:val="0"/>
              <w:divBdr>
                <w:top w:val="none" w:sz="0" w:space="0" w:color="auto"/>
                <w:left w:val="none" w:sz="0" w:space="0" w:color="auto"/>
                <w:bottom w:val="none" w:sz="0" w:space="0" w:color="auto"/>
                <w:right w:val="none" w:sz="0" w:space="0" w:color="auto"/>
              </w:divBdr>
            </w:div>
            <w:div w:id="895897488">
              <w:marLeft w:val="0"/>
              <w:marRight w:val="0"/>
              <w:marTop w:val="0"/>
              <w:marBottom w:val="0"/>
              <w:divBdr>
                <w:top w:val="none" w:sz="0" w:space="0" w:color="auto"/>
                <w:left w:val="none" w:sz="0" w:space="0" w:color="auto"/>
                <w:bottom w:val="none" w:sz="0" w:space="0" w:color="auto"/>
                <w:right w:val="none" w:sz="0" w:space="0" w:color="auto"/>
              </w:divBdr>
            </w:div>
            <w:div w:id="1877816986">
              <w:marLeft w:val="0"/>
              <w:marRight w:val="0"/>
              <w:marTop w:val="0"/>
              <w:marBottom w:val="0"/>
              <w:divBdr>
                <w:top w:val="none" w:sz="0" w:space="0" w:color="auto"/>
                <w:left w:val="none" w:sz="0" w:space="0" w:color="auto"/>
                <w:bottom w:val="none" w:sz="0" w:space="0" w:color="auto"/>
                <w:right w:val="none" w:sz="0" w:space="0" w:color="auto"/>
              </w:divBdr>
            </w:div>
            <w:div w:id="10519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3734">
      <w:bodyDiv w:val="1"/>
      <w:marLeft w:val="0"/>
      <w:marRight w:val="0"/>
      <w:marTop w:val="0"/>
      <w:marBottom w:val="0"/>
      <w:divBdr>
        <w:top w:val="none" w:sz="0" w:space="0" w:color="auto"/>
        <w:left w:val="none" w:sz="0" w:space="0" w:color="auto"/>
        <w:bottom w:val="none" w:sz="0" w:space="0" w:color="auto"/>
        <w:right w:val="none" w:sz="0" w:space="0" w:color="auto"/>
      </w:divBdr>
      <w:divsChild>
        <w:div w:id="937711523">
          <w:marLeft w:val="0"/>
          <w:marRight w:val="0"/>
          <w:marTop w:val="0"/>
          <w:marBottom w:val="0"/>
          <w:divBdr>
            <w:top w:val="none" w:sz="0" w:space="0" w:color="auto"/>
            <w:left w:val="none" w:sz="0" w:space="0" w:color="auto"/>
            <w:bottom w:val="none" w:sz="0" w:space="0" w:color="auto"/>
            <w:right w:val="none" w:sz="0" w:space="0" w:color="auto"/>
          </w:divBdr>
          <w:divsChild>
            <w:div w:id="1640300750">
              <w:marLeft w:val="0"/>
              <w:marRight w:val="0"/>
              <w:marTop w:val="0"/>
              <w:marBottom w:val="0"/>
              <w:divBdr>
                <w:top w:val="none" w:sz="0" w:space="0" w:color="auto"/>
                <w:left w:val="none" w:sz="0" w:space="0" w:color="auto"/>
                <w:bottom w:val="none" w:sz="0" w:space="0" w:color="auto"/>
                <w:right w:val="none" w:sz="0" w:space="0" w:color="auto"/>
              </w:divBdr>
            </w:div>
            <w:div w:id="1858081818">
              <w:marLeft w:val="0"/>
              <w:marRight w:val="0"/>
              <w:marTop w:val="0"/>
              <w:marBottom w:val="0"/>
              <w:divBdr>
                <w:top w:val="none" w:sz="0" w:space="0" w:color="auto"/>
                <w:left w:val="none" w:sz="0" w:space="0" w:color="auto"/>
                <w:bottom w:val="none" w:sz="0" w:space="0" w:color="auto"/>
                <w:right w:val="none" w:sz="0" w:space="0" w:color="auto"/>
              </w:divBdr>
            </w:div>
            <w:div w:id="854802123">
              <w:marLeft w:val="0"/>
              <w:marRight w:val="0"/>
              <w:marTop w:val="0"/>
              <w:marBottom w:val="0"/>
              <w:divBdr>
                <w:top w:val="none" w:sz="0" w:space="0" w:color="auto"/>
                <w:left w:val="none" w:sz="0" w:space="0" w:color="auto"/>
                <w:bottom w:val="none" w:sz="0" w:space="0" w:color="auto"/>
                <w:right w:val="none" w:sz="0" w:space="0" w:color="auto"/>
              </w:divBdr>
            </w:div>
            <w:div w:id="432210771">
              <w:marLeft w:val="0"/>
              <w:marRight w:val="0"/>
              <w:marTop w:val="0"/>
              <w:marBottom w:val="0"/>
              <w:divBdr>
                <w:top w:val="none" w:sz="0" w:space="0" w:color="auto"/>
                <w:left w:val="none" w:sz="0" w:space="0" w:color="auto"/>
                <w:bottom w:val="none" w:sz="0" w:space="0" w:color="auto"/>
                <w:right w:val="none" w:sz="0" w:space="0" w:color="auto"/>
              </w:divBdr>
            </w:div>
            <w:div w:id="474180619">
              <w:marLeft w:val="0"/>
              <w:marRight w:val="0"/>
              <w:marTop w:val="0"/>
              <w:marBottom w:val="0"/>
              <w:divBdr>
                <w:top w:val="none" w:sz="0" w:space="0" w:color="auto"/>
                <w:left w:val="none" w:sz="0" w:space="0" w:color="auto"/>
                <w:bottom w:val="none" w:sz="0" w:space="0" w:color="auto"/>
                <w:right w:val="none" w:sz="0" w:space="0" w:color="auto"/>
              </w:divBdr>
            </w:div>
            <w:div w:id="209540514">
              <w:marLeft w:val="0"/>
              <w:marRight w:val="0"/>
              <w:marTop w:val="0"/>
              <w:marBottom w:val="0"/>
              <w:divBdr>
                <w:top w:val="none" w:sz="0" w:space="0" w:color="auto"/>
                <w:left w:val="none" w:sz="0" w:space="0" w:color="auto"/>
                <w:bottom w:val="none" w:sz="0" w:space="0" w:color="auto"/>
                <w:right w:val="none" w:sz="0" w:space="0" w:color="auto"/>
              </w:divBdr>
            </w:div>
            <w:div w:id="1313218054">
              <w:marLeft w:val="0"/>
              <w:marRight w:val="0"/>
              <w:marTop w:val="0"/>
              <w:marBottom w:val="0"/>
              <w:divBdr>
                <w:top w:val="none" w:sz="0" w:space="0" w:color="auto"/>
                <w:left w:val="none" w:sz="0" w:space="0" w:color="auto"/>
                <w:bottom w:val="none" w:sz="0" w:space="0" w:color="auto"/>
                <w:right w:val="none" w:sz="0" w:space="0" w:color="auto"/>
              </w:divBdr>
            </w:div>
            <w:div w:id="1555920466">
              <w:marLeft w:val="0"/>
              <w:marRight w:val="0"/>
              <w:marTop w:val="0"/>
              <w:marBottom w:val="0"/>
              <w:divBdr>
                <w:top w:val="none" w:sz="0" w:space="0" w:color="auto"/>
                <w:left w:val="none" w:sz="0" w:space="0" w:color="auto"/>
                <w:bottom w:val="none" w:sz="0" w:space="0" w:color="auto"/>
                <w:right w:val="none" w:sz="0" w:space="0" w:color="auto"/>
              </w:divBdr>
            </w:div>
            <w:div w:id="1587306988">
              <w:marLeft w:val="0"/>
              <w:marRight w:val="0"/>
              <w:marTop w:val="0"/>
              <w:marBottom w:val="0"/>
              <w:divBdr>
                <w:top w:val="none" w:sz="0" w:space="0" w:color="auto"/>
                <w:left w:val="none" w:sz="0" w:space="0" w:color="auto"/>
                <w:bottom w:val="none" w:sz="0" w:space="0" w:color="auto"/>
                <w:right w:val="none" w:sz="0" w:space="0" w:color="auto"/>
              </w:divBdr>
            </w:div>
            <w:div w:id="1384527513">
              <w:marLeft w:val="0"/>
              <w:marRight w:val="0"/>
              <w:marTop w:val="0"/>
              <w:marBottom w:val="0"/>
              <w:divBdr>
                <w:top w:val="none" w:sz="0" w:space="0" w:color="auto"/>
                <w:left w:val="none" w:sz="0" w:space="0" w:color="auto"/>
                <w:bottom w:val="none" w:sz="0" w:space="0" w:color="auto"/>
                <w:right w:val="none" w:sz="0" w:space="0" w:color="auto"/>
              </w:divBdr>
            </w:div>
            <w:div w:id="874544235">
              <w:marLeft w:val="0"/>
              <w:marRight w:val="0"/>
              <w:marTop w:val="0"/>
              <w:marBottom w:val="0"/>
              <w:divBdr>
                <w:top w:val="none" w:sz="0" w:space="0" w:color="auto"/>
                <w:left w:val="none" w:sz="0" w:space="0" w:color="auto"/>
                <w:bottom w:val="none" w:sz="0" w:space="0" w:color="auto"/>
                <w:right w:val="none" w:sz="0" w:space="0" w:color="auto"/>
              </w:divBdr>
            </w:div>
            <w:div w:id="908271223">
              <w:marLeft w:val="0"/>
              <w:marRight w:val="0"/>
              <w:marTop w:val="0"/>
              <w:marBottom w:val="0"/>
              <w:divBdr>
                <w:top w:val="none" w:sz="0" w:space="0" w:color="auto"/>
                <w:left w:val="none" w:sz="0" w:space="0" w:color="auto"/>
                <w:bottom w:val="none" w:sz="0" w:space="0" w:color="auto"/>
                <w:right w:val="none" w:sz="0" w:space="0" w:color="auto"/>
              </w:divBdr>
            </w:div>
            <w:div w:id="1408114106">
              <w:marLeft w:val="0"/>
              <w:marRight w:val="0"/>
              <w:marTop w:val="0"/>
              <w:marBottom w:val="0"/>
              <w:divBdr>
                <w:top w:val="none" w:sz="0" w:space="0" w:color="auto"/>
                <w:left w:val="none" w:sz="0" w:space="0" w:color="auto"/>
                <w:bottom w:val="none" w:sz="0" w:space="0" w:color="auto"/>
                <w:right w:val="none" w:sz="0" w:space="0" w:color="auto"/>
              </w:divBdr>
            </w:div>
            <w:div w:id="107625409">
              <w:marLeft w:val="0"/>
              <w:marRight w:val="0"/>
              <w:marTop w:val="0"/>
              <w:marBottom w:val="0"/>
              <w:divBdr>
                <w:top w:val="none" w:sz="0" w:space="0" w:color="auto"/>
                <w:left w:val="none" w:sz="0" w:space="0" w:color="auto"/>
                <w:bottom w:val="none" w:sz="0" w:space="0" w:color="auto"/>
                <w:right w:val="none" w:sz="0" w:space="0" w:color="auto"/>
              </w:divBdr>
            </w:div>
            <w:div w:id="2093432799">
              <w:marLeft w:val="0"/>
              <w:marRight w:val="0"/>
              <w:marTop w:val="0"/>
              <w:marBottom w:val="0"/>
              <w:divBdr>
                <w:top w:val="none" w:sz="0" w:space="0" w:color="auto"/>
                <w:left w:val="none" w:sz="0" w:space="0" w:color="auto"/>
                <w:bottom w:val="none" w:sz="0" w:space="0" w:color="auto"/>
                <w:right w:val="none" w:sz="0" w:space="0" w:color="auto"/>
              </w:divBdr>
            </w:div>
            <w:div w:id="2055228122">
              <w:marLeft w:val="0"/>
              <w:marRight w:val="0"/>
              <w:marTop w:val="0"/>
              <w:marBottom w:val="0"/>
              <w:divBdr>
                <w:top w:val="none" w:sz="0" w:space="0" w:color="auto"/>
                <w:left w:val="none" w:sz="0" w:space="0" w:color="auto"/>
                <w:bottom w:val="none" w:sz="0" w:space="0" w:color="auto"/>
                <w:right w:val="none" w:sz="0" w:space="0" w:color="auto"/>
              </w:divBdr>
            </w:div>
            <w:div w:id="927233566">
              <w:marLeft w:val="0"/>
              <w:marRight w:val="0"/>
              <w:marTop w:val="0"/>
              <w:marBottom w:val="0"/>
              <w:divBdr>
                <w:top w:val="none" w:sz="0" w:space="0" w:color="auto"/>
                <w:left w:val="none" w:sz="0" w:space="0" w:color="auto"/>
                <w:bottom w:val="none" w:sz="0" w:space="0" w:color="auto"/>
                <w:right w:val="none" w:sz="0" w:space="0" w:color="auto"/>
              </w:divBdr>
            </w:div>
            <w:div w:id="205987798">
              <w:marLeft w:val="0"/>
              <w:marRight w:val="0"/>
              <w:marTop w:val="0"/>
              <w:marBottom w:val="0"/>
              <w:divBdr>
                <w:top w:val="none" w:sz="0" w:space="0" w:color="auto"/>
                <w:left w:val="none" w:sz="0" w:space="0" w:color="auto"/>
                <w:bottom w:val="none" w:sz="0" w:space="0" w:color="auto"/>
                <w:right w:val="none" w:sz="0" w:space="0" w:color="auto"/>
              </w:divBdr>
            </w:div>
            <w:div w:id="1591696899">
              <w:marLeft w:val="0"/>
              <w:marRight w:val="0"/>
              <w:marTop w:val="0"/>
              <w:marBottom w:val="0"/>
              <w:divBdr>
                <w:top w:val="none" w:sz="0" w:space="0" w:color="auto"/>
                <w:left w:val="none" w:sz="0" w:space="0" w:color="auto"/>
                <w:bottom w:val="none" w:sz="0" w:space="0" w:color="auto"/>
                <w:right w:val="none" w:sz="0" w:space="0" w:color="auto"/>
              </w:divBdr>
            </w:div>
            <w:div w:id="715356611">
              <w:marLeft w:val="0"/>
              <w:marRight w:val="0"/>
              <w:marTop w:val="0"/>
              <w:marBottom w:val="0"/>
              <w:divBdr>
                <w:top w:val="none" w:sz="0" w:space="0" w:color="auto"/>
                <w:left w:val="none" w:sz="0" w:space="0" w:color="auto"/>
                <w:bottom w:val="none" w:sz="0" w:space="0" w:color="auto"/>
                <w:right w:val="none" w:sz="0" w:space="0" w:color="auto"/>
              </w:divBdr>
            </w:div>
            <w:div w:id="1832604282">
              <w:marLeft w:val="0"/>
              <w:marRight w:val="0"/>
              <w:marTop w:val="0"/>
              <w:marBottom w:val="0"/>
              <w:divBdr>
                <w:top w:val="none" w:sz="0" w:space="0" w:color="auto"/>
                <w:left w:val="none" w:sz="0" w:space="0" w:color="auto"/>
                <w:bottom w:val="none" w:sz="0" w:space="0" w:color="auto"/>
                <w:right w:val="none" w:sz="0" w:space="0" w:color="auto"/>
              </w:divBdr>
            </w:div>
            <w:div w:id="992486786">
              <w:marLeft w:val="0"/>
              <w:marRight w:val="0"/>
              <w:marTop w:val="0"/>
              <w:marBottom w:val="0"/>
              <w:divBdr>
                <w:top w:val="none" w:sz="0" w:space="0" w:color="auto"/>
                <w:left w:val="none" w:sz="0" w:space="0" w:color="auto"/>
                <w:bottom w:val="none" w:sz="0" w:space="0" w:color="auto"/>
                <w:right w:val="none" w:sz="0" w:space="0" w:color="auto"/>
              </w:divBdr>
            </w:div>
            <w:div w:id="2124105423">
              <w:marLeft w:val="0"/>
              <w:marRight w:val="0"/>
              <w:marTop w:val="0"/>
              <w:marBottom w:val="0"/>
              <w:divBdr>
                <w:top w:val="none" w:sz="0" w:space="0" w:color="auto"/>
                <w:left w:val="none" w:sz="0" w:space="0" w:color="auto"/>
                <w:bottom w:val="none" w:sz="0" w:space="0" w:color="auto"/>
                <w:right w:val="none" w:sz="0" w:space="0" w:color="auto"/>
              </w:divBdr>
            </w:div>
            <w:div w:id="2140419270">
              <w:marLeft w:val="0"/>
              <w:marRight w:val="0"/>
              <w:marTop w:val="0"/>
              <w:marBottom w:val="0"/>
              <w:divBdr>
                <w:top w:val="none" w:sz="0" w:space="0" w:color="auto"/>
                <w:left w:val="none" w:sz="0" w:space="0" w:color="auto"/>
                <w:bottom w:val="none" w:sz="0" w:space="0" w:color="auto"/>
                <w:right w:val="none" w:sz="0" w:space="0" w:color="auto"/>
              </w:divBdr>
            </w:div>
            <w:div w:id="829752572">
              <w:marLeft w:val="0"/>
              <w:marRight w:val="0"/>
              <w:marTop w:val="0"/>
              <w:marBottom w:val="0"/>
              <w:divBdr>
                <w:top w:val="none" w:sz="0" w:space="0" w:color="auto"/>
                <w:left w:val="none" w:sz="0" w:space="0" w:color="auto"/>
                <w:bottom w:val="none" w:sz="0" w:space="0" w:color="auto"/>
                <w:right w:val="none" w:sz="0" w:space="0" w:color="auto"/>
              </w:divBdr>
            </w:div>
            <w:div w:id="1059784923">
              <w:marLeft w:val="0"/>
              <w:marRight w:val="0"/>
              <w:marTop w:val="0"/>
              <w:marBottom w:val="0"/>
              <w:divBdr>
                <w:top w:val="none" w:sz="0" w:space="0" w:color="auto"/>
                <w:left w:val="none" w:sz="0" w:space="0" w:color="auto"/>
                <w:bottom w:val="none" w:sz="0" w:space="0" w:color="auto"/>
                <w:right w:val="none" w:sz="0" w:space="0" w:color="auto"/>
              </w:divBdr>
            </w:div>
            <w:div w:id="1310404170">
              <w:marLeft w:val="0"/>
              <w:marRight w:val="0"/>
              <w:marTop w:val="0"/>
              <w:marBottom w:val="0"/>
              <w:divBdr>
                <w:top w:val="none" w:sz="0" w:space="0" w:color="auto"/>
                <w:left w:val="none" w:sz="0" w:space="0" w:color="auto"/>
                <w:bottom w:val="none" w:sz="0" w:space="0" w:color="auto"/>
                <w:right w:val="none" w:sz="0" w:space="0" w:color="auto"/>
              </w:divBdr>
            </w:div>
            <w:div w:id="1853835043">
              <w:marLeft w:val="0"/>
              <w:marRight w:val="0"/>
              <w:marTop w:val="0"/>
              <w:marBottom w:val="0"/>
              <w:divBdr>
                <w:top w:val="none" w:sz="0" w:space="0" w:color="auto"/>
                <w:left w:val="none" w:sz="0" w:space="0" w:color="auto"/>
                <w:bottom w:val="none" w:sz="0" w:space="0" w:color="auto"/>
                <w:right w:val="none" w:sz="0" w:space="0" w:color="auto"/>
              </w:divBdr>
            </w:div>
            <w:div w:id="374505419">
              <w:marLeft w:val="0"/>
              <w:marRight w:val="0"/>
              <w:marTop w:val="0"/>
              <w:marBottom w:val="0"/>
              <w:divBdr>
                <w:top w:val="none" w:sz="0" w:space="0" w:color="auto"/>
                <w:left w:val="none" w:sz="0" w:space="0" w:color="auto"/>
                <w:bottom w:val="none" w:sz="0" w:space="0" w:color="auto"/>
                <w:right w:val="none" w:sz="0" w:space="0" w:color="auto"/>
              </w:divBdr>
            </w:div>
            <w:div w:id="1049301361">
              <w:marLeft w:val="0"/>
              <w:marRight w:val="0"/>
              <w:marTop w:val="0"/>
              <w:marBottom w:val="0"/>
              <w:divBdr>
                <w:top w:val="none" w:sz="0" w:space="0" w:color="auto"/>
                <w:left w:val="none" w:sz="0" w:space="0" w:color="auto"/>
                <w:bottom w:val="none" w:sz="0" w:space="0" w:color="auto"/>
                <w:right w:val="none" w:sz="0" w:space="0" w:color="auto"/>
              </w:divBdr>
            </w:div>
            <w:div w:id="825979171">
              <w:marLeft w:val="0"/>
              <w:marRight w:val="0"/>
              <w:marTop w:val="0"/>
              <w:marBottom w:val="0"/>
              <w:divBdr>
                <w:top w:val="none" w:sz="0" w:space="0" w:color="auto"/>
                <w:left w:val="none" w:sz="0" w:space="0" w:color="auto"/>
                <w:bottom w:val="none" w:sz="0" w:space="0" w:color="auto"/>
                <w:right w:val="none" w:sz="0" w:space="0" w:color="auto"/>
              </w:divBdr>
            </w:div>
            <w:div w:id="1675762423">
              <w:marLeft w:val="0"/>
              <w:marRight w:val="0"/>
              <w:marTop w:val="0"/>
              <w:marBottom w:val="0"/>
              <w:divBdr>
                <w:top w:val="none" w:sz="0" w:space="0" w:color="auto"/>
                <w:left w:val="none" w:sz="0" w:space="0" w:color="auto"/>
                <w:bottom w:val="none" w:sz="0" w:space="0" w:color="auto"/>
                <w:right w:val="none" w:sz="0" w:space="0" w:color="auto"/>
              </w:divBdr>
            </w:div>
            <w:div w:id="22096594">
              <w:marLeft w:val="0"/>
              <w:marRight w:val="0"/>
              <w:marTop w:val="0"/>
              <w:marBottom w:val="0"/>
              <w:divBdr>
                <w:top w:val="none" w:sz="0" w:space="0" w:color="auto"/>
                <w:left w:val="none" w:sz="0" w:space="0" w:color="auto"/>
                <w:bottom w:val="none" w:sz="0" w:space="0" w:color="auto"/>
                <w:right w:val="none" w:sz="0" w:space="0" w:color="auto"/>
              </w:divBdr>
            </w:div>
            <w:div w:id="1279217840">
              <w:marLeft w:val="0"/>
              <w:marRight w:val="0"/>
              <w:marTop w:val="0"/>
              <w:marBottom w:val="0"/>
              <w:divBdr>
                <w:top w:val="none" w:sz="0" w:space="0" w:color="auto"/>
                <w:left w:val="none" w:sz="0" w:space="0" w:color="auto"/>
                <w:bottom w:val="none" w:sz="0" w:space="0" w:color="auto"/>
                <w:right w:val="none" w:sz="0" w:space="0" w:color="auto"/>
              </w:divBdr>
            </w:div>
            <w:div w:id="3880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4257">
      <w:bodyDiv w:val="1"/>
      <w:marLeft w:val="0"/>
      <w:marRight w:val="0"/>
      <w:marTop w:val="0"/>
      <w:marBottom w:val="0"/>
      <w:divBdr>
        <w:top w:val="none" w:sz="0" w:space="0" w:color="auto"/>
        <w:left w:val="none" w:sz="0" w:space="0" w:color="auto"/>
        <w:bottom w:val="none" w:sz="0" w:space="0" w:color="auto"/>
        <w:right w:val="none" w:sz="0" w:space="0" w:color="auto"/>
      </w:divBdr>
      <w:divsChild>
        <w:div w:id="1858155007">
          <w:marLeft w:val="0"/>
          <w:marRight w:val="0"/>
          <w:marTop w:val="0"/>
          <w:marBottom w:val="0"/>
          <w:divBdr>
            <w:top w:val="none" w:sz="0" w:space="0" w:color="auto"/>
            <w:left w:val="none" w:sz="0" w:space="0" w:color="auto"/>
            <w:bottom w:val="none" w:sz="0" w:space="0" w:color="auto"/>
            <w:right w:val="none" w:sz="0" w:space="0" w:color="auto"/>
          </w:divBdr>
          <w:divsChild>
            <w:div w:id="320740636">
              <w:marLeft w:val="0"/>
              <w:marRight w:val="0"/>
              <w:marTop w:val="0"/>
              <w:marBottom w:val="0"/>
              <w:divBdr>
                <w:top w:val="none" w:sz="0" w:space="0" w:color="auto"/>
                <w:left w:val="none" w:sz="0" w:space="0" w:color="auto"/>
                <w:bottom w:val="none" w:sz="0" w:space="0" w:color="auto"/>
                <w:right w:val="none" w:sz="0" w:space="0" w:color="auto"/>
              </w:divBdr>
            </w:div>
            <w:div w:id="1419905959">
              <w:marLeft w:val="0"/>
              <w:marRight w:val="0"/>
              <w:marTop w:val="0"/>
              <w:marBottom w:val="0"/>
              <w:divBdr>
                <w:top w:val="none" w:sz="0" w:space="0" w:color="auto"/>
                <w:left w:val="none" w:sz="0" w:space="0" w:color="auto"/>
                <w:bottom w:val="none" w:sz="0" w:space="0" w:color="auto"/>
                <w:right w:val="none" w:sz="0" w:space="0" w:color="auto"/>
              </w:divBdr>
            </w:div>
            <w:div w:id="561520525">
              <w:marLeft w:val="0"/>
              <w:marRight w:val="0"/>
              <w:marTop w:val="0"/>
              <w:marBottom w:val="0"/>
              <w:divBdr>
                <w:top w:val="none" w:sz="0" w:space="0" w:color="auto"/>
                <w:left w:val="none" w:sz="0" w:space="0" w:color="auto"/>
                <w:bottom w:val="none" w:sz="0" w:space="0" w:color="auto"/>
                <w:right w:val="none" w:sz="0" w:space="0" w:color="auto"/>
              </w:divBdr>
            </w:div>
            <w:div w:id="27143197">
              <w:marLeft w:val="0"/>
              <w:marRight w:val="0"/>
              <w:marTop w:val="0"/>
              <w:marBottom w:val="0"/>
              <w:divBdr>
                <w:top w:val="none" w:sz="0" w:space="0" w:color="auto"/>
                <w:left w:val="none" w:sz="0" w:space="0" w:color="auto"/>
                <w:bottom w:val="none" w:sz="0" w:space="0" w:color="auto"/>
                <w:right w:val="none" w:sz="0" w:space="0" w:color="auto"/>
              </w:divBdr>
            </w:div>
            <w:div w:id="1769620825">
              <w:marLeft w:val="0"/>
              <w:marRight w:val="0"/>
              <w:marTop w:val="0"/>
              <w:marBottom w:val="0"/>
              <w:divBdr>
                <w:top w:val="none" w:sz="0" w:space="0" w:color="auto"/>
                <w:left w:val="none" w:sz="0" w:space="0" w:color="auto"/>
                <w:bottom w:val="none" w:sz="0" w:space="0" w:color="auto"/>
                <w:right w:val="none" w:sz="0" w:space="0" w:color="auto"/>
              </w:divBdr>
            </w:div>
            <w:div w:id="198323643">
              <w:marLeft w:val="0"/>
              <w:marRight w:val="0"/>
              <w:marTop w:val="0"/>
              <w:marBottom w:val="0"/>
              <w:divBdr>
                <w:top w:val="none" w:sz="0" w:space="0" w:color="auto"/>
                <w:left w:val="none" w:sz="0" w:space="0" w:color="auto"/>
                <w:bottom w:val="none" w:sz="0" w:space="0" w:color="auto"/>
                <w:right w:val="none" w:sz="0" w:space="0" w:color="auto"/>
              </w:divBdr>
            </w:div>
            <w:div w:id="1725326050">
              <w:marLeft w:val="0"/>
              <w:marRight w:val="0"/>
              <w:marTop w:val="0"/>
              <w:marBottom w:val="0"/>
              <w:divBdr>
                <w:top w:val="none" w:sz="0" w:space="0" w:color="auto"/>
                <w:left w:val="none" w:sz="0" w:space="0" w:color="auto"/>
                <w:bottom w:val="none" w:sz="0" w:space="0" w:color="auto"/>
                <w:right w:val="none" w:sz="0" w:space="0" w:color="auto"/>
              </w:divBdr>
            </w:div>
            <w:div w:id="651565802">
              <w:marLeft w:val="0"/>
              <w:marRight w:val="0"/>
              <w:marTop w:val="0"/>
              <w:marBottom w:val="0"/>
              <w:divBdr>
                <w:top w:val="none" w:sz="0" w:space="0" w:color="auto"/>
                <w:left w:val="none" w:sz="0" w:space="0" w:color="auto"/>
                <w:bottom w:val="none" w:sz="0" w:space="0" w:color="auto"/>
                <w:right w:val="none" w:sz="0" w:space="0" w:color="auto"/>
              </w:divBdr>
            </w:div>
            <w:div w:id="184055050">
              <w:marLeft w:val="0"/>
              <w:marRight w:val="0"/>
              <w:marTop w:val="0"/>
              <w:marBottom w:val="0"/>
              <w:divBdr>
                <w:top w:val="none" w:sz="0" w:space="0" w:color="auto"/>
                <w:left w:val="none" w:sz="0" w:space="0" w:color="auto"/>
                <w:bottom w:val="none" w:sz="0" w:space="0" w:color="auto"/>
                <w:right w:val="none" w:sz="0" w:space="0" w:color="auto"/>
              </w:divBdr>
            </w:div>
            <w:div w:id="658659605">
              <w:marLeft w:val="0"/>
              <w:marRight w:val="0"/>
              <w:marTop w:val="0"/>
              <w:marBottom w:val="0"/>
              <w:divBdr>
                <w:top w:val="none" w:sz="0" w:space="0" w:color="auto"/>
                <w:left w:val="none" w:sz="0" w:space="0" w:color="auto"/>
                <w:bottom w:val="none" w:sz="0" w:space="0" w:color="auto"/>
                <w:right w:val="none" w:sz="0" w:space="0" w:color="auto"/>
              </w:divBdr>
            </w:div>
            <w:div w:id="683745047">
              <w:marLeft w:val="0"/>
              <w:marRight w:val="0"/>
              <w:marTop w:val="0"/>
              <w:marBottom w:val="0"/>
              <w:divBdr>
                <w:top w:val="none" w:sz="0" w:space="0" w:color="auto"/>
                <w:left w:val="none" w:sz="0" w:space="0" w:color="auto"/>
                <w:bottom w:val="none" w:sz="0" w:space="0" w:color="auto"/>
                <w:right w:val="none" w:sz="0" w:space="0" w:color="auto"/>
              </w:divBdr>
            </w:div>
            <w:div w:id="1018316836">
              <w:marLeft w:val="0"/>
              <w:marRight w:val="0"/>
              <w:marTop w:val="0"/>
              <w:marBottom w:val="0"/>
              <w:divBdr>
                <w:top w:val="none" w:sz="0" w:space="0" w:color="auto"/>
                <w:left w:val="none" w:sz="0" w:space="0" w:color="auto"/>
                <w:bottom w:val="none" w:sz="0" w:space="0" w:color="auto"/>
                <w:right w:val="none" w:sz="0" w:space="0" w:color="auto"/>
              </w:divBdr>
            </w:div>
            <w:div w:id="674261173">
              <w:marLeft w:val="0"/>
              <w:marRight w:val="0"/>
              <w:marTop w:val="0"/>
              <w:marBottom w:val="0"/>
              <w:divBdr>
                <w:top w:val="none" w:sz="0" w:space="0" w:color="auto"/>
                <w:left w:val="none" w:sz="0" w:space="0" w:color="auto"/>
                <w:bottom w:val="none" w:sz="0" w:space="0" w:color="auto"/>
                <w:right w:val="none" w:sz="0" w:space="0" w:color="auto"/>
              </w:divBdr>
            </w:div>
            <w:div w:id="7367702">
              <w:marLeft w:val="0"/>
              <w:marRight w:val="0"/>
              <w:marTop w:val="0"/>
              <w:marBottom w:val="0"/>
              <w:divBdr>
                <w:top w:val="none" w:sz="0" w:space="0" w:color="auto"/>
                <w:left w:val="none" w:sz="0" w:space="0" w:color="auto"/>
                <w:bottom w:val="none" w:sz="0" w:space="0" w:color="auto"/>
                <w:right w:val="none" w:sz="0" w:space="0" w:color="auto"/>
              </w:divBdr>
            </w:div>
            <w:div w:id="630019449">
              <w:marLeft w:val="0"/>
              <w:marRight w:val="0"/>
              <w:marTop w:val="0"/>
              <w:marBottom w:val="0"/>
              <w:divBdr>
                <w:top w:val="none" w:sz="0" w:space="0" w:color="auto"/>
                <w:left w:val="none" w:sz="0" w:space="0" w:color="auto"/>
                <w:bottom w:val="none" w:sz="0" w:space="0" w:color="auto"/>
                <w:right w:val="none" w:sz="0" w:space="0" w:color="auto"/>
              </w:divBdr>
            </w:div>
            <w:div w:id="751396162">
              <w:marLeft w:val="0"/>
              <w:marRight w:val="0"/>
              <w:marTop w:val="0"/>
              <w:marBottom w:val="0"/>
              <w:divBdr>
                <w:top w:val="none" w:sz="0" w:space="0" w:color="auto"/>
                <w:left w:val="none" w:sz="0" w:space="0" w:color="auto"/>
                <w:bottom w:val="none" w:sz="0" w:space="0" w:color="auto"/>
                <w:right w:val="none" w:sz="0" w:space="0" w:color="auto"/>
              </w:divBdr>
            </w:div>
            <w:div w:id="9180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3350">
      <w:bodyDiv w:val="1"/>
      <w:marLeft w:val="0"/>
      <w:marRight w:val="0"/>
      <w:marTop w:val="0"/>
      <w:marBottom w:val="0"/>
      <w:divBdr>
        <w:top w:val="none" w:sz="0" w:space="0" w:color="auto"/>
        <w:left w:val="none" w:sz="0" w:space="0" w:color="auto"/>
        <w:bottom w:val="none" w:sz="0" w:space="0" w:color="auto"/>
        <w:right w:val="none" w:sz="0" w:space="0" w:color="auto"/>
      </w:divBdr>
      <w:divsChild>
        <w:div w:id="561911250">
          <w:marLeft w:val="0"/>
          <w:marRight w:val="0"/>
          <w:marTop w:val="0"/>
          <w:marBottom w:val="0"/>
          <w:divBdr>
            <w:top w:val="none" w:sz="0" w:space="0" w:color="auto"/>
            <w:left w:val="none" w:sz="0" w:space="0" w:color="auto"/>
            <w:bottom w:val="none" w:sz="0" w:space="0" w:color="auto"/>
            <w:right w:val="none" w:sz="0" w:space="0" w:color="auto"/>
          </w:divBdr>
          <w:divsChild>
            <w:div w:id="826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4154">
      <w:bodyDiv w:val="1"/>
      <w:marLeft w:val="0"/>
      <w:marRight w:val="0"/>
      <w:marTop w:val="0"/>
      <w:marBottom w:val="0"/>
      <w:divBdr>
        <w:top w:val="none" w:sz="0" w:space="0" w:color="auto"/>
        <w:left w:val="none" w:sz="0" w:space="0" w:color="auto"/>
        <w:bottom w:val="none" w:sz="0" w:space="0" w:color="auto"/>
        <w:right w:val="none" w:sz="0" w:space="0" w:color="auto"/>
      </w:divBdr>
      <w:divsChild>
        <w:div w:id="1078940993">
          <w:marLeft w:val="0"/>
          <w:marRight w:val="0"/>
          <w:marTop w:val="0"/>
          <w:marBottom w:val="0"/>
          <w:divBdr>
            <w:top w:val="none" w:sz="0" w:space="0" w:color="auto"/>
            <w:left w:val="none" w:sz="0" w:space="0" w:color="auto"/>
            <w:bottom w:val="none" w:sz="0" w:space="0" w:color="auto"/>
            <w:right w:val="none" w:sz="0" w:space="0" w:color="auto"/>
          </w:divBdr>
          <w:divsChild>
            <w:div w:id="25023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3650">
      <w:bodyDiv w:val="1"/>
      <w:marLeft w:val="0"/>
      <w:marRight w:val="0"/>
      <w:marTop w:val="0"/>
      <w:marBottom w:val="0"/>
      <w:divBdr>
        <w:top w:val="none" w:sz="0" w:space="0" w:color="auto"/>
        <w:left w:val="none" w:sz="0" w:space="0" w:color="auto"/>
        <w:bottom w:val="none" w:sz="0" w:space="0" w:color="auto"/>
        <w:right w:val="none" w:sz="0" w:space="0" w:color="auto"/>
      </w:divBdr>
      <w:divsChild>
        <w:div w:id="2049261086">
          <w:marLeft w:val="0"/>
          <w:marRight w:val="0"/>
          <w:marTop w:val="0"/>
          <w:marBottom w:val="0"/>
          <w:divBdr>
            <w:top w:val="none" w:sz="0" w:space="0" w:color="auto"/>
            <w:left w:val="none" w:sz="0" w:space="0" w:color="auto"/>
            <w:bottom w:val="none" w:sz="0" w:space="0" w:color="auto"/>
            <w:right w:val="none" w:sz="0" w:space="0" w:color="auto"/>
          </w:divBdr>
          <w:divsChild>
            <w:div w:id="16007418">
              <w:marLeft w:val="0"/>
              <w:marRight w:val="0"/>
              <w:marTop w:val="0"/>
              <w:marBottom w:val="0"/>
              <w:divBdr>
                <w:top w:val="none" w:sz="0" w:space="0" w:color="auto"/>
                <w:left w:val="none" w:sz="0" w:space="0" w:color="auto"/>
                <w:bottom w:val="none" w:sz="0" w:space="0" w:color="auto"/>
                <w:right w:val="none" w:sz="0" w:space="0" w:color="auto"/>
              </w:divBdr>
            </w:div>
            <w:div w:id="1478911663">
              <w:marLeft w:val="0"/>
              <w:marRight w:val="0"/>
              <w:marTop w:val="0"/>
              <w:marBottom w:val="0"/>
              <w:divBdr>
                <w:top w:val="none" w:sz="0" w:space="0" w:color="auto"/>
                <w:left w:val="none" w:sz="0" w:space="0" w:color="auto"/>
                <w:bottom w:val="none" w:sz="0" w:space="0" w:color="auto"/>
                <w:right w:val="none" w:sz="0" w:space="0" w:color="auto"/>
              </w:divBdr>
            </w:div>
            <w:div w:id="2031835520">
              <w:marLeft w:val="0"/>
              <w:marRight w:val="0"/>
              <w:marTop w:val="0"/>
              <w:marBottom w:val="0"/>
              <w:divBdr>
                <w:top w:val="none" w:sz="0" w:space="0" w:color="auto"/>
                <w:left w:val="none" w:sz="0" w:space="0" w:color="auto"/>
                <w:bottom w:val="none" w:sz="0" w:space="0" w:color="auto"/>
                <w:right w:val="none" w:sz="0" w:space="0" w:color="auto"/>
              </w:divBdr>
            </w:div>
            <w:div w:id="503932421">
              <w:marLeft w:val="0"/>
              <w:marRight w:val="0"/>
              <w:marTop w:val="0"/>
              <w:marBottom w:val="0"/>
              <w:divBdr>
                <w:top w:val="none" w:sz="0" w:space="0" w:color="auto"/>
                <w:left w:val="none" w:sz="0" w:space="0" w:color="auto"/>
                <w:bottom w:val="none" w:sz="0" w:space="0" w:color="auto"/>
                <w:right w:val="none" w:sz="0" w:space="0" w:color="auto"/>
              </w:divBdr>
            </w:div>
            <w:div w:id="1706516428">
              <w:marLeft w:val="0"/>
              <w:marRight w:val="0"/>
              <w:marTop w:val="0"/>
              <w:marBottom w:val="0"/>
              <w:divBdr>
                <w:top w:val="none" w:sz="0" w:space="0" w:color="auto"/>
                <w:left w:val="none" w:sz="0" w:space="0" w:color="auto"/>
                <w:bottom w:val="none" w:sz="0" w:space="0" w:color="auto"/>
                <w:right w:val="none" w:sz="0" w:space="0" w:color="auto"/>
              </w:divBdr>
            </w:div>
            <w:div w:id="1113288775">
              <w:marLeft w:val="0"/>
              <w:marRight w:val="0"/>
              <w:marTop w:val="0"/>
              <w:marBottom w:val="0"/>
              <w:divBdr>
                <w:top w:val="none" w:sz="0" w:space="0" w:color="auto"/>
                <w:left w:val="none" w:sz="0" w:space="0" w:color="auto"/>
                <w:bottom w:val="none" w:sz="0" w:space="0" w:color="auto"/>
                <w:right w:val="none" w:sz="0" w:space="0" w:color="auto"/>
              </w:divBdr>
            </w:div>
            <w:div w:id="1794985203">
              <w:marLeft w:val="0"/>
              <w:marRight w:val="0"/>
              <w:marTop w:val="0"/>
              <w:marBottom w:val="0"/>
              <w:divBdr>
                <w:top w:val="none" w:sz="0" w:space="0" w:color="auto"/>
                <w:left w:val="none" w:sz="0" w:space="0" w:color="auto"/>
                <w:bottom w:val="none" w:sz="0" w:space="0" w:color="auto"/>
                <w:right w:val="none" w:sz="0" w:space="0" w:color="auto"/>
              </w:divBdr>
            </w:div>
            <w:div w:id="733939933">
              <w:marLeft w:val="0"/>
              <w:marRight w:val="0"/>
              <w:marTop w:val="0"/>
              <w:marBottom w:val="0"/>
              <w:divBdr>
                <w:top w:val="none" w:sz="0" w:space="0" w:color="auto"/>
                <w:left w:val="none" w:sz="0" w:space="0" w:color="auto"/>
                <w:bottom w:val="none" w:sz="0" w:space="0" w:color="auto"/>
                <w:right w:val="none" w:sz="0" w:space="0" w:color="auto"/>
              </w:divBdr>
            </w:div>
            <w:div w:id="237256220">
              <w:marLeft w:val="0"/>
              <w:marRight w:val="0"/>
              <w:marTop w:val="0"/>
              <w:marBottom w:val="0"/>
              <w:divBdr>
                <w:top w:val="none" w:sz="0" w:space="0" w:color="auto"/>
                <w:left w:val="none" w:sz="0" w:space="0" w:color="auto"/>
                <w:bottom w:val="none" w:sz="0" w:space="0" w:color="auto"/>
                <w:right w:val="none" w:sz="0" w:space="0" w:color="auto"/>
              </w:divBdr>
            </w:div>
            <w:div w:id="1624726511">
              <w:marLeft w:val="0"/>
              <w:marRight w:val="0"/>
              <w:marTop w:val="0"/>
              <w:marBottom w:val="0"/>
              <w:divBdr>
                <w:top w:val="none" w:sz="0" w:space="0" w:color="auto"/>
                <w:left w:val="none" w:sz="0" w:space="0" w:color="auto"/>
                <w:bottom w:val="none" w:sz="0" w:space="0" w:color="auto"/>
                <w:right w:val="none" w:sz="0" w:space="0" w:color="auto"/>
              </w:divBdr>
            </w:div>
            <w:div w:id="369964537">
              <w:marLeft w:val="0"/>
              <w:marRight w:val="0"/>
              <w:marTop w:val="0"/>
              <w:marBottom w:val="0"/>
              <w:divBdr>
                <w:top w:val="none" w:sz="0" w:space="0" w:color="auto"/>
                <w:left w:val="none" w:sz="0" w:space="0" w:color="auto"/>
                <w:bottom w:val="none" w:sz="0" w:space="0" w:color="auto"/>
                <w:right w:val="none" w:sz="0" w:space="0" w:color="auto"/>
              </w:divBdr>
            </w:div>
            <w:div w:id="402337636">
              <w:marLeft w:val="0"/>
              <w:marRight w:val="0"/>
              <w:marTop w:val="0"/>
              <w:marBottom w:val="0"/>
              <w:divBdr>
                <w:top w:val="none" w:sz="0" w:space="0" w:color="auto"/>
                <w:left w:val="none" w:sz="0" w:space="0" w:color="auto"/>
                <w:bottom w:val="none" w:sz="0" w:space="0" w:color="auto"/>
                <w:right w:val="none" w:sz="0" w:space="0" w:color="auto"/>
              </w:divBdr>
            </w:div>
            <w:div w:id="518859934">
              <w:marLeft w:val="0"/>
              <w:marRight w:val="0"/>
              <w:marTop w:val="0"/>
              <w:marBottom w:val="0"/>
              <w:divBdr>
                <w:top w:val="none" w:sz="0" w:space="0" w:color="auto"/>
                <w:left w:val="none" w:sz="0" w:space="0" w:color="auto"/>
                <w:bottom w:val="none" w:sz="0" w:space="0" w:color="auto"/>
                <w:right w:val="none" w:sz="0" w:space="0" w:color="auto"/>
              </w:divBdr>
            </w:div>
            <w:div w:id="797915049">
              <w:marLeft w:val="0"/>
              <w:marRight w:val="0"/>
              <w:marTop w:val="0"/>
              <w:marBottom w:val="0"/>
              <w:divBdr>
                <w:top w:val="none" w:sz="0" w:space="0" w:color="auto"/>
                <w:left w:val="none" w:sz="0" w:space="0" w:color="auto"/>
                <w:bottom w:val="none" w:sz="0" w:space="0" w:color="auto"/>
                <w:right w:val="none" w:sz="0" w:space="0" w:color="auto"/>
              </w:divBdr>
            </w:div>
            <w:div w:id="1602571290">
              <w:marLeft w:val="0"/>
              <w:marRight w:val="0"/>
              <w:marTop w:val="0"/>
              <w:marBottom w:val="0"/>
              <w:divBdr>
                <w:top w:val="none" w:sz="0" w:space="0" w:color="auto"/>
                <w:left w:val="none" w:sz="0" w:space="0" w:color="auto"/>
                <w:bottom w:val="none" w:sz="0" w:space="0" w:color="auto"/>
                <w:right w:val="none" w:sz="0" w:space="0" w:color="auto"/>
              </w:divBdr>
            </w:div>
            <w:div w:id="477765295">
              <w:marLeft w:val="0"/>
              <w:marRight w:val="0"/>
              <w:marTop w:val="0"/>
              <w:marBottom w:val="0"/>
              <w:divBdr>
                <w:top w:val="none" w:sz="0" w:space="0" w:color="auto"/>
                <w:left w:val="none" w:sz="0" w:space="0" w:color="auto"/>
                <w:bottom w:val="none" w:sz="0" w:space="0" w:color="auto"/>
                <w:right w:val="none" w:sz="0" w:space="0" w:color="auto"/>
              </w:divBdr>
            </w:div>
            <w:div w:id="857352951">
              <w:marLeft w:val="0"/>
              <w:marRight w:val="0"/>
              <w:marTop w:val="0"/>
              <w:marBottom w:val="0"/>
              <w:divBdr>
                <w:top w:val="none" w:sz="0" w:space="0" w:color="auto"/>
                <w:left w:val="none" w:sz="0" w:space="0" w:color="auto"/>
                <w:bottom w:val="none" w:sz="0" w:space="0" w:color="auto"/>
                <w:right w:val="none" w:sz="0" w:space="0" w:color="auto"/>
              </w:divBdr>
            </w:div>
            <w:div w:id="1806434853">
              <w:marLeft w:val="0"/>
              <w:marRight w:val="0"/>
              <w:marTop w:val="0"/>
              <w:marBottom w:val="0"/>
              <w:divBdr>
                <w:top w:val="none" w:sz="0" w:space="0" w:color="auto"/>
                <w:left w:val="none" w:sz="0" w:space="0" w:color="auto"/>
                <w:bottom w:val="none" w:sz="0" w:space="0" w:color="auto"/>
                <w:right w:val="none" w:sz="0" w:space="0" w:color="auto"/>
              </w:divBdr>
            </w:div>
            <w:div w:id="1191607993">
              <w:marLeft w:val="0"/>
              <w:marRight w:val="0"/>
              <w:marTop w:val="0"/>
              <w:marBottom w:val="0"/>
              <w:divBdr>
                <w:top w:val="none" w:sz="0" w:space="0" w:color="auto"/>
                <w:left w:val="none" w:sz="0" w:space="0" w:color="auto"/>
                <w:bottom w:val="none" w:sz="0" w:space="0" w:color="auto"/>
                <w:right w:val="none" w:sz="0" w:space="0" w:color="auto"/>
              </w:divBdr>
            </w:div>
            <w:div w:id="653264948">
              <w:marLeft w:val="0"/>
              <w:marRight w:val="0"/>
              <w:marTop w:val="0"/>
              <w:marBottom w:val="0"/>
              <w:divBdr>
                <w:top w:val="none" w:sz="0" w:space="0" w:color="auto"/>
                <w:left w:val="none" w:sz="0" w:space="0" w:color="auto"/>
                <w:bottom w:val="none" w:sz="0" w:space="0" w:color="auto"/>
                <w:right w:val="none" w:sz="0" w:space="0" w:color="auto"/>
              </w:divBdr>
            </w:div>
            <w:div w:id="734276644">
              <w:marLeft w:val="0"/>
              <w:marRight w:val="0"/>
              <w:marTop w:val="0"/>
              <w:marBottom w:val="0"/>
              <w:divBdr>
                <w:top w:val="none" w:sz="0" w:space="0" w:color="auto"/>
                <w:left w:val="none" w:sz="0" w:space="0" w:color="auto"/>
                <w:bottom w:val="none" w:sz="0" w:space="0" w:color="auto"/>
                <w:right w:val="none" w:sz="0" w:space="0" w:color="auto"/>
              </w:divBdr>
            </w:div>
            <w:div w:id="13003790">
              <w:marLeft w:val="0"/>
              <w:marRight w:val="0"/>
              <w:marTop w:val="0"/>
              <w:marBottom w:val="0"/>
              <w:divBdr>
                <w:top w:val="none" w:sz="0" w:space="0" w:color="auto"/>
                <w:left w:val="none" w:sz="0" w:space="0" w:color="auto"/>
                <w:bottom w:val="none" w:sz="0" w:space="0" w:color="auto"/>
                <w:right w:val="none" w:sz="0" w:space="0" w:color="auto"/>
              </w:divBdr>
            </w:div>
            <w:div w:id="1952976471">
              <w:marLeft w:val="0"/>
              <w:marRight w:val="0"/>
              <w:marTop w:val="0"/>
              <w:marBottom w:val="0"/>
              <w:divBdr>
                <w:top w:val="none" w:sz="0" w:space="0" w:color="auto"/>
                <w:left w:val="none" w:sz="0" w:space="0" w:color="auto"/>
                <w:bottom w:val="none" w:sz="0" w:space="0" w:color="auto"/>
                <w:right w:val="none" w:sz="0" w:space="0" w:color="auto"/>
              </w:divBdr>
            </w:div>
            <w:div w:id="779882156">
              <w:marLeft w:val="0"/>
              <w:marRight w:val="0"/>
              <w:marTop w:val="0"/>
              <w:marBottom w:val="0"/>
              <w:divBdr>
                <w:top w:val="none" w:sz="0" w:space="0" w:color="auto"/>
                <w:left w:val="none" w:sz="0" w:space="0" w:color="auto"/>
                <w:bottom w:val="none" w:sz="0" w:space="0" w:color="auto"/>
                <w:right w:val="none" w:sz="0" w:space="0" w:color="auto"/>
              </w:divBdr>
            </w:div>
            <w:div w:id="1676423490">
              <w:marLeft w:val="0"/>
              <w:marRight w:val="0"/>
              <w:marTop w:val="0"/>
              <w:marBottom w:val="0"/>
              <w:divBdr>
                <w:top w:val="none" w:sz="0" w:space="0" w:color="auto"/>
                <w:left w:val="none" w:sz="0" w:space="0" w:color="auto"/>
                <w:bottom w:val="none" w:sz="0" w:space="0" w:color="auto"/>
                <w:right w:val="none" w:sz="0" w:space="0" w:color="auto"/>
              </w:divBdr>
            </w:div>
            <w:div w:id="1365399514">
              <w:marLeft w:val="0"/>
              <w:marRight w:val="0"/>
              <w:marTop w:val="0"/>
              <w:marBottom w:val="0"/>
              <w:divBdr>
                <w:top w:val="none" w:sz="0" w:space="0" w:color="auto"/>
                <w:left w:val="none" w:sz="0" w:space="0" w:color="auto"/>
                <w:bottom w:val="none" w:sz="0" w:space="0" w:color="auto"/>
                <w:right w:val="none" w:sz="0" w:space="0" w:color="auto"/>
              </w:divBdr>
            </w:div>
            <w:div w:id="1518616972">
              <w:marLeft w:val="0"/>
              <w:marRight w:val="0"/>
              <w:marTop w:val="0"/>
              <w:marBottom w:val="0"/>
              <w:divBdr>
                <w:top w:val="none" w:sz="0" w:space="0" w:color="auto"/>
                <w:left w:val="none" w:sz="0" w:space="0" w:color="auto"/>
                <w:bottom w:val="none" w:sz="0" w:space="0" w:color="auto"/>
                <w:right w:val="none" w:sz="0" w:space="0" w:color="auto"/>
              </w:divBdr>
            </w:div>
            <w:div w:id="1014188670">
              <w:marLeft w:val="0"/>
              <w:marRight w:val="0"/>
              <w:marTop w:val="0"/>
              <w:marBottom w:val="0"/>
              <w:divBdr>
                <w:top w:val="none" w:sz="0" w:space="0" w:color="auto"/>
                <w:left w:val="none" w:sz="0" w:space="0" w:color="auto"/>
                <w:bottom w:val="none" w:sz="0" w:space="0" w:color="auto"/>
                <w:right w:val="none" w:sz="0" w:space="0" w:color="auto"/>
              </w:divBdr>
            </w:div>
            <w:div w:id="1879003918">
              <w:marLeft w:val="0"/>
              <w:marRight w:val="0"/>
              <w:marTop w:val="0"/>
              <w:marBottom w:val="0"/>
              <w:divBdr>
                <w:top w:val="none" w:sz="0" w:space="0" w:color="auto"/>
                <w:left w:val="none" w:sz="0" w:space="0" w:color="auto"/>
                <w:bottom w:val="none" w:sz="0" w:space="0" w:color="auto"/>
                <w:right w:val="none" w:sz="0" w:space="0" w:color="auto"/>
              </w:divBdr>
            </w:div>
            <w:div w:id="1722901808">
              <w:marLeft w:val="0"/>
              <w:marRight w:val="0"/>
              <w:marTop w:val="0"/>
              <w:marBottom w:val="0"/>
              <w:divBdr>
                <w:top w:val="none" w:sz="0" w:space="0" w:color="auto"/>
                <w:left w:val="none" w:sz="0" w:space="0" w:color="auto"/>
                <w:bottom w:val="none" w:sz="0" w:space="0" w:color="auto"/>
                <w:right w:val="none" w:sz="0" w:space="0" w:color="auto"/>
              </w:divBdr>
            </w:div>
            <w:div w:id="406147695">
              <w:marLeft w:val="0"/>
              <w:marRight w:val="0"/>
              <w:marTop w:val="0"/>
              <w:marBottom w:val="0"/>
              <w:divBdr>
                <w:top w:val="none" w:sz="0" w:space="0" w:color="auto"/>
                <w:left w:val="none" w:sz="0" w:space="0" w:color="auto"/>
                <w:bottom w:val="none" w:sz="0" w:space="0" w:color="auto"/>
                <w:right w:val="none" w:sz="0" w:space="0" w:color="auto"/>
              </w:divBdr>
            </w:div>
            <w:div w:id="71776922">
              <w:marLeft w:val="0"/>
              <w:marRight w:val="0"/>
              <w:marTop w:val="0"/>
              <w:marBottom w:val="0"/>
              <w:divBdr>
                <w:top w:val="none" w:sz="0" w:space="0" w:color="auto"/>
                <w:left w:val="none" w:sz="0" w:space="0" w:color="auto"/>
                <w:bottom w:val="none" w:sz="0" w:space="0" w:color="auto"/>
                <w:right w:val="none" w:sz="0" w:space="0" w:color="auto"/>
              </w:divBdr>
            </w:div>
            <w:div w:id="754593027">
              <w:marLeft w:val="0"/>
              <w:marRight w:val="0"/>
              <w:marTop w:val="0"/>
              <w:marBottom w:val="0"/>
              <w:divBdr>
                <w:top w:val="none" w:sz="0" w:space="0" w:color="auto"/>
                <w:left w:val="none" w:sz="0" w:space="0" w:color="auto"/>
                <w:bottom w:val="none" w:sz="0" w:space="0" w:color="auto"/>
                <w:right w:val="none" w:sz="0" w:space="0" w:color="auto"/>
              </w:divBdr>
            </w:div>
            <w:div w:id="1851217233">
              <w:marLeft w:val="0"/>
              <w:marRight w:val="0"/>
              <w:marTop w:val="0"/>
              <w:marBottom w:val="0"/>
              <w:divBdr>
                <w:top w:val="none" w:sz="0" w:space="0" w:color="auto"/>
                <w:left w:val="none" w:sz="0" w:space="0" w:color="auto"/>
                <w:bottom w:val="none" w:sz="0" w:space="0" w:color="auto"/>
                <w:right w:val="none" w:sz="0" w:space="0" w:color="auto"/>
              </w:divBdr>
            </w:div>
            <w:div w:id="505099343">
              <w:marLeft w:val="0"/>
              <w:marRight w:val="0"/>
              <w:marTop w:val="0"/>
              <w:marBottom w:val="0"/>
              <w:divBdr>
                <w:top w:val="none" w:sz="0" w:space="0" w:color="auto"/>
                <w:left w:val="none" w:sz="0" w:space="0" w:color="auto"/>
                <w:bottom w:val="none" w:sz="0" w:space="0" w:color="auto"/>
                <w:right w:val="none" w:sz="0" w:space="0" w:color="auto"/>
              </w:divBdr>
            </w:div>
            <w:div w:id="1543059732">
              <w:marLeft w:val="0"/>
              <w:marRight w:val="0"/>
              <w:marTop w:val="0"/>
              <w:marBottom w:val="0"/>
              <w:divBdr>
                <w:top w:val="none" w:sz="0" w:space="0" w:color="auto"/>
                <w:left w:val="none" w:sz="0" w:space="0" w:color="auto"/>
                <w:bottom w:val="none" w:sz="0" w:space="0" w:color="auto"/>
                <w:right w:val="none" w:sz="0" w:space="0" w:color="auto"/>
              </w:divBdr>
            </w:div>
            <w:div w:id="1032849916">
              <w:marLeft w:val="0"/>
              <w:marRight w:val="0"/>
              <w:marTop w:val="0"/>
              <w:marBottom w:val="0"/>
              <w:divBdr>
                <w:top w:val="none" w:sz="0" w:space="0" w:color="auto"/>
                <w:left w:val="none" w:sz="0" w:space="0" w:color="auto"/>
                <w:bottom w:val="none" w:sz="0" w:space="0" w:color="auto"/>
                <w:right w:val="none" w:sz="0" w:space="0" w:color="auto"/>
              </w:divBdr>
            </w:div>
            <w:div w:id="615913091">
              <w:marLeft w:val="0"/>
              <w:marRight w:val="0"/>
              <w:marTop w:val="0"/>
              <w:marBottom w:val="0"/>
              <w:divBdr>
                <w:top w:val="none" w:sz="0" w:space="0" w:color="auto"/>
                <w:left w:val="none" w:sz="0" w:space="0" w:color="auto"/>
                <w:bottom w:val="none" w:sz="0" w:space="0" w:color="auto"/>
                <w:right w:val="none" w:sz="0" w:space="0" w:color="auto"/>
              </w:divBdr>
            </w:div>
            <w:div w:id="954214831">
              <w:marLeft w:val="0"/>
              <w:marRight w:val="0"/>
              <w:marTop w:val="0"/>
              <w:marBottom w:val="0"/>
              <w:divBdr>
                <w:top w:val="none" w:sz="0" w:space="0" w:color="auto"/>
                <w:left w:val="none" w:sz="0" w:space="0" w:color="auto"/>
                <w:bottom w:val="none" w:sz="0" w:space="0" w:color="auto"/>
                <w:right w:val="none" w:sz="0" w:space="0" w:color="auto"/>
              </w:divBdr>
            </w:div>
            <w:div w:id="700668858">
              <w:marLeft w:val="0"/>
              <w:marRight w:val="0"/>
              <w:marTop w:val="0"/>
              <w:marBottom w:val="0"/>
              <w:divBdr>
                <w:top w:val="none" w:sz="0" w:space="0" w:color="auto"/>
                <w:left w:val="none" w:sz="0" w:space="0" w:color="auto"/>
                <w:bottom w:val="none" w:sz="0" w:space="0" w:color="auto"/>
                <w:right w:val="none" w:sz="0" w:space="0" w:color="auto"/>
              </w:divBdr>
            </w:div>
            <w:div w:id="523372049">
              <w:marLeft w:val="0"/>
              <w:marRight w:val="0"/>
              <w:marTop w:val="0"/>
              <w:marBottom w:val="0"/>
              <w:divBdr>
                <w:top w:val="none" w:sz="0" w:space="0" w:color="auto"/>
                <w:left w:val="none" w:sz="0" w:space="0" w:color="auto"/>
                <w:bottom w:val="none" w:sz="0" w:space="0" w:color="auto"/>
                <w:right w:val="none" w:sz="0" w:space="0" w:color="auto"/>
              </w:divBdr>
            </w:div>
            <w:div w:id="823544100">
              <w:marLeft w:val="0"/>
              <w:marRight w:val="0"/>
              <w:marTop w:val="0"/>
              <w:marBottom w:val="0"/>
              <w:divBdr>
                <w:top w:val="none" w:sz="0" w:space="0" w:color="auto"/>
                <w:left w:val="none" w:sz="0" w:space="0" w:color="auto"/>
                <w:bottom w:val="none" w:sz="0" w:space="0" w:color="auto"/>
                <w:right w:val="none" w:sz="0" w:space="0" w:color="auto"/>
              </w:divBdr>
            </w:div>
            <w:div w:id="293484165">
              <w:marLeft w:val="0"/>
              <w:marRight w:val="0"/>
              <w:marTop w:val="0"/>
              <w:marBottom w:val="0"/>
              <w:divBdr>
                <w:top w:val="none" w:sz="0" w:space="0" w:color="auto"/>
                <w:left w:val="none" w:sz="0" w:space="0" w:color="auto"/>
                <w:bottom w:val="none" w:sz="0" w:space="0" w:color="auto"/>
                <w:right w:val="none" w:sz="0" w:space="0" w:color="auto"/>
              </w:divBdr>
            </w:div>
            <w:div w:id="510219868">
              <w:marLeft w:val="0"/>
              <w:marRight w:val="0"/>
              <w:marTop w:val="0"/>
              <w:marBottom w:val="0"/>
              <w:divBdr>
                <w:top w:val="none" w:sz="0" w:space="0" w:color="auto"/>
                <w:left w:val="none" w:sz="0" w:space="0" w:color="auto"/>
                <w:bottom w:val="none" w:sz="0" w:space="0" w:color="auto"/>
                <w:right w:val="none" w:sz="0" w:space="0" w:color="auto"/>
              </w:divBdr>
            </w:div>
            <w:div w:id="860166785">
              <w:marLeft w:val="0"/>
              <w:marRight w:val="0"/>
              <w:marTop w:val="0"/>
              <w:marBottom w:val="0"/>
              <w:divBdr>
                <w:top w:val="none" w:sz="0" w:space="0" w:color="auto"/>
                <w:left w:val="none" w:sz="0" w:space="0" w:color="auto"/>
                <w:bottom w:val="none" w:sz="0" w:space="0" w:color="auto"/>
                <w:right w:val="none" w:sz="0" w:space="0" w:color="auto"/>
              </w:divBdr>
            </w:div>
            <w:div w:id="1212114486">
              <w:marLeft w:val="0"/>
              <w:marRight w:val="0"/>
              <w:marTop w:val="0"/>
              <w:marBottom w:val="0"/>
              <w:divBdr>
                <w:top w:val="none" w:sz="0" w:space="0" w:color="auto"/>
                <w:left w:val="none" w:sz="0" w:space="0" w:color="auto"/>
                <w:bottom w:val="none" w:sz="0" w:space="0" w:color="auto"/>
                <w:right w:val="none" w:sz="0" w:space="0" w:color="auto"/>
              </w:divBdr>
            </w:div>
            <w:div w:id="1481462112">
              <w:marLeft w:val="0"/>
              <w:marRight w:val="0"/>
              <w:marTop w:val="0"/>
              <w:marBottom w:val="0"/>
              <w:divBdr>
                <w:top w:val="none" w:sz="0" w:space="0" w:color="auto"/>
                <w:left w:val="none" w:sz="0" w:space="0" w:color="auto"/>
                <w:bottom w:val="none" w:sz="0" w:space="0" w:color="auto"/>
                <w:right w:val="none" w:sz="0" w:space="0" w:color="auto"/>
              </w:divBdr>
            </w:div>
            <w:div w:id="2106530967">
              <w:marLeft w:val="0"/>
              <w:marRight w:val="0"/>
              <w:marTop w:val="0"/>
              <w:marBottom w:val="0"/>
              <w:divBdr>
                <w:top w:val="none" w:sz="0" w:space="0" w:color="auto"/>
                <w:left w:val="none" w:sz="0" w:space="0" w:color="auto"/>
                <w:bottom w:val="none" w:sz="0" w:space="0" w:color="auto"/>
                <w:right w:val="none" w:sz="0" w:space="0" w:color="auto"/>
              </w:divBdr>
            </w:div>
            <w:div w:id="1710448272">
              <w:marLeft w:val="0"/>
              <w:marRight w:val="0"/>
              <w:marTop w:val="0"/>
              <w:marBottom w:val="0"/>
              <w:divBdr>
                <w:top w:val="none" w:sz="0" w:space="0" w:color="auto"/>
                <w:left w:val="none" w:sz="0" w:space="0" w:color="auto"/>
                <w:bottom w:val="none" w:sz="0" w:space="0" w:color="auto"/>
                <w:right w:val="none" w:sz="0" w:space="0" w:color="auto"/>
              </w:divBdr>
            </w:div>
            <w:div w:id="1770813296">
              <w:marLeft w:val="0"/>
              <w:marRight w:val="0"/>
              <w:marTop w:val="0"/>
              <w:marBottom w:val="0"/>
              <w:divBdr>
                <w:top w:val="none" w:sz="0" w:space="0" w:color="auto"/>
                <w:left w:val="none" w:sz="0" w:space="0" w:color="auto"/>
                <w:bottom w:val="none" w:sz="0" w:space="0" w:color="auto"/>
                <w:right w:val="none" w:sz="0" w:space="0" w:color="auto"/>
              </w:divBdr>
            </w:div>
            <w:div w:id="787164504">
              <w:marLeft w:val="0"/>
              <w:marRight w:val="0"/>
              <w:marTop w:val="0"/>
              <w:marBottom w:val="0"/>
              <w:divBdr>
                <w:top w:val="none" w:sz="0" w:space="0" w:color="auto"/>
                <w:left w:val="none" w:sz="0" w:space="0" w:color="auto"/>
                <w:bottom w:val="none" w:sz="0" w:space="0" w:color="auto"/>
                <w:right w:val="none" w:sz="0" w:space="0" w:color="auto"/>
              </w:divBdr>
            </w:div>
            <w:div w:id="204950305">
              <w:marLeft w:val="0"/>
              <w:marRight w:val="0"/>
              <w:marTop w:val="0"/>
              <w:marBottom w:val="0"/>
              <w:divBdr>
                <w:top w:val="none" w:sz="0" w:space="0" w:color="auto"/>
                <w:left w:val="none" w:sz="0" w:space="0" w:color="auto"/>
                <w:bottom w:val="none" w:sz="0" w:space="0" w:color="auto"/>
                <w:right w:val="none" w:sz="0" w:space="0" w:color="auto"/>
              </w:divBdr>
            </w:div>
            <w:div w:id="1571118067">
              <w:marLeft w:val="0"/>
              <w:marRight w:val="0"/>
              <w:marTop w:val="0"/>
              <w:marBottom w:val="0"/>
              <w:divBdr>
                <w:top w:val="none" w:sz="0" w:space="0" w:color="auto"/>
                <w:left w:val="none" w:sz="0" w:space="0" w:color="auto"/>
                <w:bottom w:val="none" w:sz="0" w:space="0" w:color="auto"/>
                <w:right w:val="none" w:sz="0" w:space="0" w:color="auto"/>
              </w:divBdr>
            </w:div>
            <w:div w:id="430783976">
              <w:marLeft w:val="0"/>
              <w:marRight w:val="0"/>
              <w:marTop w:val="0"/>
              <w:marBottom w:val="0"/>
              <w:divBdr>
                <w:top w:val="none" w:sz="0" w:space="0" w:color="auto"/>
                <w:left w:val="none" w:sz="0" w:space="0" w:color="auto"/>
                <w:bottom w:val="none" w:sz="0" w:space="0" w:color="auto"/>
                <w:right w:val="none" w:sz="0" w:space="0" w:color="auto"/>
              </w:divBdr>
            </w:div>
            <w:div w:id="374814875">
              <w:marLeft w:val="0"/>
              <w:marRight w:val="0"/>
              <w:marTop w:val="0"/>
              <w:marBottom w:val="0"/>
              <w:divBdr>
                <w:top w:val="none" w:sz="0" w:space="0" w:color="auto"/>
                <w:left w:val="none" w:sz="0" w:space="0" w:color="auto"/>
                <w:bottom w:val="none" w:sz="0" w:space="0" w:color="auto"/>
                <w:right w:val="none" w:sz="0" w:space="0" w:color="auto"/>
              </w:divBdr>
            </w:div>
            <w:div w:id="813183243">
              <w:marLeft w:val="0"/>
              <w:marRight w:val="0"/>
              <w:marTop w:val="0"/>
              <w:marBottom w:val="0"/>
              <w:divBdr>
                <w:top w:val="none" w:sz="0" w:space="0" w:color="auto"/>
                <w:left w:val="none" w:sz="0" w:space="0" w:color="auto"/>
                <w:bottom w:val="none" w:sz="0" w:space="0" w:color="auto"/>
                <w:right w:val="none" w:sz="0" w:space="0" w:color="auto"/>
              </w:divBdr>
            </w:div>
            <w:div w:id="2021466978">
              <w:marLeft w:val="0"/>
              <w:marRight w:val="0"/>
              <w:marTop w:val="0"/>
              <w:marBottom w:val="0"/>
              <w:divBdr>
                <w:top w:val="none" w:sz="0" w:space="0" w:color="auto"/>
                <w:left w:val="none" w:sz="0" w:space="0" w:color="auto"/>
                <w:bottom w:val="none" w:sz="0" w:space="0" w:color="auto"/>
                <w:right w:val="none" w:sz="0" w:space="0" w:color="auto"/>
              </w:divBdr>
            </w:div>
            <w:div w:id="1772970721">
              <w:marLeft w:val="0"/>
              <w:marRight w:val="0"/>
              <w:marTop w:val="0"/>
              <w:marBottom w:val="0"/>
              <w:divBdr>
                <w:top w:val="none" w:sz="0" w:space="0" w:color="auto"/>
                <w:left w:val="none" w:sz="0" w:space="0" w:color="auto"/>
                <w:bottom w:val="none" w:sz="0" w:space="0" w:color="auto"/>
                <w:right w:val="none" w:sz="0" w:space="0" w:color="auto"/>
              </w:divBdr>
            </w:div>
            <w:div w:id="2046171194">
              <w:marLeft w:val="0"/>
              <w:marRight w:val="0"/>
              <w:marTop w:val="0"/>
              <w:marBottom w:val="0"/>
              <w:divBdr>
                <w:top w:val="none" w:sz="0" w:space="0" w:color="auto"/>
                <w:left w:val="none" w:sz="0" w:space="0" w:color="auto"/>
                <w:bottom w:val="none" w:sz="0" w:space="0" w:color="auto"/>
                <w:right w:val="none" w:sz="0" w:space="0" w:color="auto"/>
              </w:divBdr>
            </w:div>
            <w:div w:id="1818060893">
              <w:marLeft w:val="0"/>
              <w:marRight w:val="0"/>
              <w:marTop w:val="0"/>
              <w:marBottom w:val="0"/>
              <w:divBdr>
                <w:top w:val="none" w:sz="0" w:space="0" w:color="auto"/>
                <w:left w:val="none" w:sz="0" w:space="0" w:color="auto"/>
                <w:bottom w:val="none" w:sz="0" w:space="0" w:color="auto"/>
                <w:right w:val="none" w:sz="0" w:space="0" w:color="auto"/>
              </w:divBdr>
            </w:div>
            <w:div w:id="1459182770">
              <w:marLeft w:val="0"/>
              <w:marRight w:val="0"/>
              <w:marTop w:val="0"/>
              <w:marBottom w:val="0"/>
              <w:divBdr>
                <w:top w:val="none" w:sz="0" w:space="0" w:color="auto"/>
                <w:left w:val="none" w:sz="0" w:space="0" w:color="auto"/>
                <w:bottom w:val="none" w:sz="0" w:space="0" w:color="auto"/>
                <w:right w:val="none" w:sz="0" w:space="0" w:color="auto"/>
              </w:divBdr>
            </w:div>
            <w:div w:id="1177037982">
              <w:marLeft w:val="0"/>
              <w:marRight w:val="0"/>
              <w:marTop w:val="0"/>
              <w:marBottom w:val="0"/>
              <w:divBdr>
                <w:top w:val="none" w:sz="0" w:space="0" w:color="auto"/>
                <w:left w:val="none" w:sz="0" w:space="0" w:color="auto"/>
                <w:bottom w:val="none" w:sz="0" w:space="0" w:color="auto"/>
                <w:right w:val="none" w:sz="0" w:space="0" w:color="auto"/>
              </w:divBdr>
            </w:div>
            <w:div w:id="1323854166">
              <w:marLeft w:val="0"/>
              <w:marRight w:val="0"/>
              <w:marTop w:val="0"/>
              <w:marBottom w:val="0"/>
              <w:divBdr>
                <w:top w:val="none" w:sz="0" w:space="0" w:color="auto"/>
                <w:left w:val="none" w:sz="0" w:space="0" w:color="auto"/>
                <w:bottom w:val="none" w:sz="0" w:space="0" w:color="auto"/>
                <w:right w:val="none" w:sz="0" w:space="0" w:color="auto"/>
              </w:divBdr>
            </w:div>
            <w:div w:id="774640175">
              <w:marLeft w:val="0"/>
              <w:marRight w:val="0"/>
              <w:marTop w:val="0"/>
              <w:marBottom w:val="0"/>
              <w:divBdr>
                <w:top w:val="none" w:sz="0" w:space="0" w:color="auto"/>
                <w:left w:val="none" w:sz="0" w:space="0" w:color="auto"/>
                <w:bottom w:val="none" w:sz="0" w:space="0" w:color="auto"/>
                <w:right w:val="none" w:sz="0" w:space="0" w:color="auto"/>
              </w:divBdr>
            </w:div>
            <w:div w:id="881133187">
              <w:marLeft w:val="0"/>
              <w:marRight w:val="0"/>
              <w:marTop w:val="0"/>
              <w:marBottom w:val="0"/>
              <w:divBdr>
                <w:top w:val="none" w:sz="0" w:space="0" w:color="auto"/>
                <w:left w:val="none" w:sz="0" w:space="0" w:color="auto"/>
                <w:bottom w:val="none" w:sz="0" w:space="0" w:color="auto"/>
                <w:right w:val="none" w:sz="0" w:space="0" w:color="auto"/>
              </w:divBdr>
            </w:div>
            <w:div w:id="1619724176">
              <w:marLeft w:val="0"/>
              <w:marRight w:val="0"/>
              <w:marTop w:val="0"/>
              <w:marBottom w:val="0"/>
              <w:divBdr>
                <w:top w:val="none" w:sz="0" w:space="0" w:color="auto"/>
                <w:left w:val="none" w:sz="0" w:space="0" w:color="auto"/>
                <w:bottom w:val="none" w:sz="0" w:space="0" w:color="auto"/>
                <w:right w:val="none" w:sz="0" w:space="0" w:color="auto"/>
              </w:divBdr>
            </w:div>
            <w:div w:id="683482208">
              <w:marLeft w:val="0"/>
              <w:marRight w:val="0"/>
              <w:marTop w:val="0"/>
              <w:marBottom w:val="0"/>
              <w:divBdr>
                <w:top w:val="none" w:sz="0" w:space="0" w:color="auto"/>
                <w:left w:val="none" w:sz="0" w:space="0" w:color="auto"/>
                <w:bottom w:val="none" w:sz="0" w:space="0" w:color="auto"/>
                <w:right w:val="none" w:sz="0" w:space="0" w:color="auto"/>
              </w:divBdr>
            </w:div>
            <w:div w:id="744687833">
              <w:marLeft w:val="0"/>
              <w:marRight w:val="0"/>
              <w:marTop w:val="0"/>
              <w:marBottom w:val="0"/>
              <w:divBdr>
                <w:top w:val="none" w:sz="0" w:space="0" w:color="auto"/>
                <w:left w:val="none" w:sz="0" w:space="0" w:color="auto"/>
                <w:bottom w:val="none" w:sz="0" w:space="0" w:color="auto"/>
                <w:right w:val="none" w:sz="0" w:space="0" w:color="auto"/>
              </w:divBdr>
            </w:div>
            <w:div w:id="1786534926">
              <w:marLeft w:val="0"/>
              <w:marRight w:val="0"/>
              <w:marTop w:val="0"/>
              <w:marBottom w:val="0"/>
              <w:divBdr>
                <w:top w:val="none" w:sz="0" w:space="0" w:color="auto"/>
                <w:left w:val="none" w:sz="0" w:space="0" w:color="auto"/>
                <w:bottom w:val="none" w:sz="0" w:space="0" w:color="auto"/>
                <w:right w:val="none" w:sz="0" w:space="0" w:color="auto"/>
              </w:divBdr>
            </w:div>
            <w:div w:id="903301062">
              <w:marLeft w:val="0"/>
              <w:marRight w:val="0"/>
              <w:marTop w:val="0"/>
              <w:marBottom w:val="0"/>
              <w:divBdr>
                <w:top w:val="none" w:sz="0" w:space="0" w:color="auto"/>
                <w:left w:val="none" w:sz="0" w:space="0" w:color="auto"/>
                <w:bottom w:val="none" w:sz="0" w:space="0" w:color="auto"/>
                <w:right w:val="none" w:sz="0" w:space="0" w:color="auto"/>
              </w:divBdr>
            </w:div>
            <w:div w:id="565845276">
              <w:marLeft w:val="0"/>
              <w:marRight w:val="0"/>
              <w:marTop w:val="0"/>
              <w:marBottom w:val="0"/>
              <w:divBdr>
                <w:top w:val="none" w:sz="0" w:space="0" w:color="auto"/>
                <w:left w:val="none" w:sz="0" w:space="0" w:color="auto"/>
                <w:bottom w:val="none" w:sz="0" w:space="0" w:color="auto"/>
                <w:right w:val="none" w:sz="0" w:space="0" w:color="auto"/>
              </w:divBdr>
            </w:div>
            <w:div w:id="1407342691">
              <w:marLeft w:val="0"/>
              <w:marRight w:val="0"/>
              <w:marTop w:val="0"/>
              <w:marBottom w:val="0"/>
              <w:divBdr>
                <w:top w:val="none" w:sz="0" w:space="0" w:color="auto"/>
                <w:left w:val="none" w:sz="0" w:space="0" w:color="auto"/>
                <w:bottom w:val="none" w:sz="0" w:space="0" w:color="auto"/>
                <w:right w:val="none" w:sz="0" w:space="0" w:color="auto"/>
              </w:divBdr>
            </w:div>
            <w:div w:id="18930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9477">
      <w:bodyDiv w:val="1"/>
      <w:marLeft w:val="0"/>
      <w:marRight w:val="0"/>
      <w:marTop w:val="0"/>
      <w:marBottom w:val="0"/>
      <w:divBdr>
        <w:top w:val="none" w:sz="0" w:space="0" w:color="auto"/>
        <w:left w:val="none" w:sz="0" w:space="0" w:color="auto"/>
        <w:bottom w:val="none" w:sz="0" w:space="0" w:color="auto"/>
        <w:right w:val="none" w:sz="0" w:space="0" w:color="auto"/>
      </w:divBdr>
      <w:divsChild>
        <w:div w:id="580067789">
          <w:marLeft w:val="0"/>
          <w:marRight w:val="0"/>
          <w:marTop w:val="0"/>
          <w:marBottom w:val="0"/>
          <w:divBdr>
            <w:top w:val="none" w:sz="0" w:space="0" w:color="auto"/>
            <w:left w:val="none" w:sz="0" w:space="0" w:color="auto"/>
            <w:bottom w:val="none" w:sz="0" w:space="0" w:color="auto"/>
            <w:right w:val="none" w:sz="0" w:space="0" w:color="auto"/>
          </w:divBdr>
          <w:divsChild>
            <w:div w:id="1717661191">
              <w:marLeft w:val="0"/>
              <w:marRight w:val="0"/>
              <w:marTop w:val="0"/>
              <w:marBottom w:val="0"/>
              <w:divBdr>
                <w:top w:val="none" w:sz="0" w:space="0" w:color="auto"/>
                <w:left w:val="none" w:sz="0" w:space="0" w:color="auto"/>
                <w:bottom w:val="none" w:sz="0" w:space="0" w:color="auto"/>
                <w:right w:val="none" w:sz="0" w:space="0" w:color="auto"/>
              </w:divBdr>
            </w:div>
            <w:div w:id="872960479">
              <w:marLeft w:val="0"/>
              <w:marRight w:val="0"/>
              <w:marTop w:val="0"/>
              <w:marBottom w:val="0"/>
              <w:divBdr>
                <w:top w:val="none" w:sz="0" w:space="0" w:color="auto"/>
                <w:left w:val="none" w:sz="0" w:space="0" w:color="auto"/>
                <w:bottom w:val="none" w:sz="0" w:space="0" w:color="auto"/>
                <w:right w:val="none" w:sz="0" w:space="0" w:color="auto"/>
              </w:divBdr>
            </w:div>
            <w:div w:id="1969123487">
              <w:marLeft w:val="0"/>
              <w:marRight w:val="0"/>
              <w:marTop w:val="0"/>
              <w:marBottom w:val="0"/>
              <w:divBdr>
                <w:top w:val="none" w:sz="0" w:space="0" w:color="auto"/>
                <w:left w:val="none" w:sz="0" w:space="0" w:color="auto"/>
                <w:bottom w:val="none" w:sz="0" w:space="0" w:color="auto"/>
                <w:right w:val="none" w:sz="0" w:space="0" w:color="auto"/>
              </w:divBdr>
            </w:div>
            <w:div w:id="898050002">
              <w:marLeft w:val="0"/>
              <w:marRight w:val="0"/>
              <w:marTop w:val="0"/>
              <w:marBottom w:val="0"/>
              <w:divBdr>
                <w:top w:val="none" w:sz="0" w:space="0" w:color="auto"/>
                <w:left w:val="none" w:sz="0" w:space="0" w:color="auto"/>
                <w:bottom w:val="none" w:sz="0" w:space="0" w:color="auto"/>
                <w:right w:val="none" w:sz="0" w:space="0" w:color="auto"/>
              </w:divBdr>
            </w:div>
            <w:div w:id="1012300261">
              <w:marLeft w:val="0"/>
              <w:marRight w:val="0"/>
              <w:marTop w:val="0"/>
              <w:marBottom w:val="0"/>
              <w:divBdr>
                <w:top w:val="none" w:sz="0" w:space="0" w:color="auto"/>
                <w:left w:val="none" w:sz="0" w:space="0" w:color="auto"/>
                <w:bottom w:val="none" w:sz="0" w:space="0" w:color="auto"/>
                <w:right w:val="none" w:sz="0" w:space="0" w:color="auto"/>
              </w:divBdr>
            </w:div>
            <w:div w:id="2134515817">
              <w:marLeft w:val="0"/>
              <w:marRight w:val="0"/>
              <w:marTop w:val="0"/>
              <w:marBottom w:val="0"/>
              <w:divBdr>
                <w:top w:val="none" w:sz="0" w:space="0" w:color="auto"/>
                <w:left w:val="none" w:sz="0" w:space="0" w:color="auto"/>
                <w:bottom w:val="none" w:sz="0" w:space="0" w:color="auto"/>
                <w:right w:val="none" w:sz="0" w:space="0" w:color="auto"/>
              </w:divBdr>
            </w:div>
            <w:div w:id="1536960336">
              <w:marLeft w:val="0"/>
              <w:marRight w:val="0"/>
              <w:marTop w:val="0"/>
              <w:marBottom w:val="0"/>
              <w:divBdr>
                <w:top w:val="none" w:sz="0" w:space="0" w:color="auto"/>
                <w:left w:val="none" w:sz="0" w:space="0" w:color="auto"/>
                <w:bottom w:val="none" w:sz="0" w:space="0" w:color="auto"/>
                <w:right w:val="none" w:sz="0" w:space="0" w:color="auto"/>
              </w:divBdr>
            </w:div>
            <w:div w:id="1322541624">
              <w:marLeft w:val="0"/>
              <w:marRight w:val="0"/>
              <w:marTop w:val="0"/>
              <w:marBottom w:val="0"/>
              <w:divBdr>
                <w:top w:val="none" w:sz="0" w:space="0" w:color="auto"/>
                <w:left w:val="none" w:sz="0" w:space="0" w:color="auto"/>
                <w:bottom w:val="none" w:sz="0" w:space="0" w:color="auto"/>
                <w:right w:val="none" w:sz="0" w:space="0" w:color="auto"/>
              </w:divBdr>
            </w:div>
            <w:div w:id="500972809">
              <w:marLeft w:val="0"/>
              <w:marRight w:val="0"/>
              <w:marTop w:val="0"/>
              <w:marBottom w:val="0"/>
              <w:divBdr>
                <w:top w:val="none" w:sz="0" w:space="0" w:color="auto"/>
                <w:left w:val="none" w:sz="0" w:space="0" w:color="auto"/>
                <w:bottom w:val="none" w:sz="0" w:space="0" w:color="auto"/>
                <w:right w:val="none" w:sz="0" w:space="0" w:color="auto"/>
              </w:divBdr>
            </w:div>
            <w:div w:id="371417304">
              <w:marLeft w:val="0"/>
              <w:marRight w:val="0"/>
              <w:marTop w:val="0"/>
              <w:marBottom w:val="0"/>
              <w:divBdr>
                <w:top w:val="none" w:sz="0" w:space="0" w:color="auto"/>
                <w:left w:val="none" w:sz="0" w:space="0" w:color="auto"/>
                <w:bottom w:val="none" w:sz="0" w:space="0" w:color="auto"/>
                <w:right w:val="none" w:sz="0" w:space="0" w:color="auto"/>
              </w:divBdr>
            </w:div>
            <w:div w:id="1862085930">
              <w:marLeft w:val="0"/>
              <w:marRight w:val="0"/>
              <w:marTop w:val="0"/>
              <w:marBottom w:val="0"/>
              <w:divBdr>
                <w:top w:val="none" w:sz="0" w:space="0" w:color="auto"/>
                <w:left w:val="none" w:sz="0" w:space="0" w:color="auto"/>
                <w:bottom w:val="none" w:sz="0" w:space="0" w:color="auto"/>
                <w:right w:val="none" w:sz="0" w:space="0" w:color="auto"/>
              </w:divBdr>
            </w:div>
            <w:div w:id="1244801901">
              <w:marLeft w:val="0"/>
              <w:marRight w:val="0"/>
              <w:marTop w:val="0"/>
              <w:marBottom w:val="0"/>
              <w:divBdr>
                <w:top w:val="none" w:sz="0" w:space="0" w:color="auto"/>
                <w:left w:val="none" w:sz="0" w:space="0" w:color="auto"/>
                <w:bottom w:val="none" w:sz="0" w:space="0" w:color="auto"/>
                <w:right w:val="none" w:sz="0" w:space="0" w:color="auto"/>
              </w:divBdr>
            </w:div>
            <w:div w:id="1856768">
              <w:marLeft w:val="0"/>
              <w:marRight w:val="0"/>
              <w:marTop w:val="0"/>
              <w:marBottom w:val="0"/>
              <w:divBdr>
                <w:top w:val="none" w:sz="0" w:space="0" w:color="auto"/>
                <w:left w:val="none" w:sz="0" w:space="0" w:color="auto"/>
                <w:bottom w:val="none" w:sz="0" w:space="0" w:color="auto"/>
                <w:right w:val="none" w:sz="0" w:space="0" w:color="auto"/>
              </w:divBdr>
            </w:div>
            <w:div w:id="269892614">
              <w:marLeft w:val="0"/>
              <w:marRight w:val="0"/>
              <w:marTop w:val="0"/>
              <w:marBottom w:val="0"/>
              <w:divBdr>
                <w:top w:val="none" w:sz="0" w:space="0" w:color="auto"/>
                <w:left w:val="none" w:sz="0" w:space="0" w:color="auto"/>
                <w:bottom w:val="none" w:sz="0" w:space="0" w:color="auto"/>
                <w:right w:val="none" w:sz="0" w:space="0" w:color="auto"/>
              </w:divBdr>
            </w:div>
            <w:div w:id="1176650862">
              <w:marLeft w:val="0"/>
              <w:marRight w:val="0"/>
              <w:marTop w:val="0"/>
              <w:marBottom w:val="0"/>
              <w:divBdr>
                <w:top w:val="none" w:sz="0" w:space="0" w:color="auto"/>
                <w:left w:val="none" w:sz="0" w:space="0" w:color="auto"/>
                <w:bottom w:val="none" w:sz="0" w:space="0" w:color="auto"/>
                <w:right w:val="none" w:sz="0" w:space="0" w:color="auto"/>
              </w:divBdr>
            </w:div>
            <w:div w:id="1207257144">
              <w:marLeft w:val="0"/>
              <w:marRight w:val="0"/>
              <w:marTop w:val="0"/>
              <w:marBottom w:val="0"/>
              <w:divBdr>
                <w:top w:val="none" w:sz="0" w:space="0" w:color="auto"/>
                <w:left w:val="none" w:sz="0" w:space="0" w:color="auto"/>
                <w:bottom w:val="none" w:sz="0" w:space="0" w:color="auto"/>
                <w:right w:val="none" w:sz="0" w:space="0" w:color="auto"/>
              </w:divBdr>
            </w:div>
            <w:div w:id="596059789">
              <w:marLeft w:val="0"/>
              <w:marRight w:val="0"/>
              <w:marTop w:val="0"/>
              <w:marBottom w:val="0"/>
              <w:divBdr>
                <w:top w:val="none" w:sz="0" w:space="0" w:color="auto"/>
                <w:left w:val="none" w:sz="0" w:space="0" w:color="auto"/>
                <w:bottom w:val="none" w:sz="0" w:space="0" w:color="auto"/>
                <w:right w:val="none" w:sz="0" w:space="0" w:color="auto"/>
              </w:divBdr>
            </w:div>
            <w:div w:id="1967732623">
              <w:marLeft w:val="0"/>
              <w:marRight w:val="0"/>
              <w:marTop w:val="0"/>
              <w:marBottom w:val="0"/>
              <w:divBdr>
                <w:top w:val="none" w:sz="0" w:space="0" w:color="auto"/>
                <w:left w:val="none" w:sz="0" w:space="0" w:color="auto"/>
                <w:bottom w:val="none" w:sz="0" w:space="0" w:color="auto"/>
                <w:right w:val="none" w:sz="0" w:space="0" w:color="auto"/>
              </w:divBdr>
            </w:div>
            <w:div w:id="1861626891">
              <w:marLeft w:val="0"/>
              <w:marRight w:val="0"/>
              <w:marTop w:val="0"/>
              <w:marBottom w:val="0"/>
              <w:divBdr>
                <w:top w:val="none" w:sz="0" w:space="0" w:color="auto"/>
                <w:left w:val="none" w:sz="0" w:space="0" w:color="auto"/>
                <w:bottom w:val="none" w:sz="0" w:space="0" w:color="auto"/>
                <w:right w:val="none" w:sz="0" w:space="0" w:color="auto"/>
              </w:divBdr>
            </w:div>
            <w:div w:id="735250218">
              <w:marLeft w:val="0"/>
              <w:marRight w:val="0"/>
              <w:marTop w:val="0"/>
              <w:marBottom w:val="0"/>
              <w:divBdr>
                <w:top w:val="none" w:sz="0" w:space="0" w:color="auto"/>
                <w:left w:val="none" w:sz="0" w:space="0" w:color="auto"/>
                <w:bottom w:val="none" w:sz="0" w:space="0" w:color="auto"/>
                <w:right w:val="none" w:sz="0" w:space="0" w:color="auto"/>
              </w:divBdr>
            </w:div>
            <w:div w:id="1537964311">
              <w:marLeft w:val="0"/>
              <w:marRight w:val="0"/>
              <w:marTop w:val="0"/>
              <w:marBottom w:val="0"/>
              <w:divBdr>
                <w:top w:val="none" w:sz="0" w:space="0" w:color="auto"/>
                <w:left w:val="none" w:sz="0" w:space="0" w:color="auto"/>
                <w:bottom w:val="none" w:sz="0" w:space="0" w:color="auto"/>
                <w:right w:val="none" w:sz="0" w:space="0" w:color="auto"/>
              </w:divBdr>
            </w:div>
            <w:div w:id="211578547">
              <w:marLeft w:val="0"/>
              <w:marRight w:val="0"/>
              <w:marTop w:val="0"/>
              <w:marBottom w:val="0"/>
              <w:divBdr>
                <w:top w:val="none" w:sz="0" w:space="0" w:color="auto"/>
                <w:left w:val="none" w:sz="0" w:space="0" w:color="auto"/>
                <w:bottom w:val="none" w:sz="0" w:space="0" w:color="auto"/>
                <w:right w:val="none" w:sz="0" w:space="0" w:color="auto"/>
              </w:divBdr>
            </w:div>
            <w:div w:id="33241645">
              <w:marLeft w:val="0"/>
              <w:marRight w:val="0"/>
              <w:marTop w:val="0"/>
              <w:marBottom w:val="0"/>
              <w:divBdr>
                <w:top w:val="none" w:sz="0" w:space="0" w:color="auto"/>
                <w:left w:val="none" w:sz="0" w:space="0" w:color="auto"/>
                <w:bottom w:val="none" w:sz="0" w:space="0" w:color="auto"/>
                <w:right w:val="none" w:sz="0" w:space="0" w:color="auto"/>
              </w:divBdr>
            </w:div>
            <w:div w:id="1854759317">
              <w:marLeft w:val="0"/>
              <w:marRight w:val="0"/>
              <w:marTop w:val="0"/>
              <w:marBottom w:val="0"/>
              <w:divBdr>
                <w:top w:val="none" w:sz="0" w:space="0" w:color="auto"/>
                <w:left w:val="none" w:sz="0" w:space="0" w:color="auto"/>
                <w:bottom w:val="none" w:sz="0" w:space="0" w:color="auto"/>
                <w:right w:val="none" w:sz="0" w:space="0" w:color="auto"/>
              </w:divBdr>
            </w:div>
            <w:div w:id="626014652">
              <w:marLeft w:val="0"/>
              <w:marRight w:val="0"/>
              <w:marTop w:val="0"/>
              <w:marBottom w:val="0"/>
              <w:divBdr>
                <w:top w:val="none" w:sz="0" w:space="0" w:color="auto"/>
                <w:left w:val="none" w:sz="0" w:space="0" w:color="auto"/>
                <w:bottom w:val="none" w:sz="0" w:space="0" w:color="auto"/>
                <w:right w:val="none" w:sz="0" w:space="0" w:color="auto"/>
              </w:divBdr>
            </w:div>
            <w:div w:id="1909264492">
              <w:marLeft w:val="0"/>
              <w:marRight w:val="0"/>
              <w:marTop w:val="0"/>
              <w:marBottom w:val="0"/>
              <w:divBdr>
                <w:top w:val="none" w:sz="0" w:space="0" w:color="auto"/>
                <w:left w:val="none" w:sz="0" w:space="0" w:color="auto"/>
                <w:bottom w:val="none" w:sz="0" w:space="0" w:color="auto"/>
                <w:right w:val="none" w:sz="0" w:space="0" w:color="auto"/>
              </w:divBdr>
            </w:div>
            <w:div w:id="517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4825">
      <w:bodyDiv w:val="1"/>
      <w:marLeft w:val="0"/>
      <w:marRight w:val="0"/>
      <w:marTop w:val="0"/>
      <w:marBottom w:val="0"/>
      <w:divBdr>
        <w:top w:val="none" w:sz="0" w:space="0" w:color="auto"/>
        <w:left w:val="none" w:sz="0" w:space="0" w:color="auto"/>
        <w:bottom w:val="none" w:sz="0" w:space="0" w:color="auto"/>
        <w:right w:val="none" w:sz="0" w:space="0" w:color="auto"/>
      </w:divBdr>
      <w:divsChild>
        <w:div w:id="270940048">
          <w:marLeft w:val="0"/>
          <w:marRight w:val="0"/>
          <w:marTop w:val="0"/>
          <w:marBottom w:val="0"/>
          <w:divBdr>
            <w:top w:val="none" w:sz="0" w:space="0" w:color="auto"/>
            <w:left w:val="none" w:sz="0" w:space="0" w:color="auto"/>
            <w:bottom w:val="none" w:sz="0" w:space="0" w:color="auto"/>
            <w:right w:val="none" w:sz="0" w:space="0" w:color="auto"/>
          </w:divBdr>
          <w:divsChild>
            <w:div w:id="1957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35496">
      <w:bodyDiv w:val="1"/>
      <w:marLeft w:val="0"/>
      <w:marRight w:val="0"/>
      <w:marTop w:val="0"/>
      <w:marBottom w:val="0"/>
      <w:divBdr>
        <w:top w:val="none" w:sz="0" w:space="0" w:color="auto"/>
        <w:left w:val="none" w:sz="0" w:space="0" w:color="auto"/>
        <w:bottom w:val="none" w:sz="0" w:space="0" w:color="auto"/>
        <w:right w:val="none" w:sz="0" w:space="0" w:color="auto"/>
      </w:divBdr>
      <w:divsChild>
        <w:div w:id="305353001">
          <w:marLeft w:val="0"/>
          <w:marRight w:val="0"/>
          <w:marTop w:val="0"/>
          <w:marBottom w:val="0"/>
          <w:divBdr>
            <w:top w:val="none" w:sz="0" w:space="0" w:color="auto"/>
            <w:left w:val="none" w:sz="0" w:space="0" w:color="auto"/>
            <w:bottom w:val="none" w:sz="0" w:space="0" w:color="auto"/>
            <w:right w:val="none" w:sz="0" w:space="0" w:color="auto"/>
          </w:divBdr>
          <w:divsChild>
            <w:div w:id="521746554">
              <w:marLeft w:val="0"/>
              <w:marRight w:val="0"/>
              <w:marTop w:val="0"/>
              <w:marBottom w:val="0"/>
              <w:divBdr>
                <w:top w:val="none" w:sz="0" w:space="0" w:color="auto"/>
                <w:left w:val="none" w:sz="0" w:space="0" w:color="auto"/>
                <w:bottom w:val="none" w:sz="0" w:space="0" w:color="auto"/>
                <w:right w:val="none" w:sz="0" w:space="0" w:color="auto"/>
              </w:divBdr>
            </w:div>
            <w:div w:id="641543598">
              <w:marLeft w:val="0"/>
              <w:marRight w:val="0"/>
              <w:marTop w:val="0"/>
              <w:marBottom w:val="0"/>
              <w:divBdr>
                <w:top w:val="none" w:sz="0" w:space="0" w:color="auto"/>
                <w:left w:val="none" w:sz="0" w:space="0" w:color="auto"/>
                <w:bottom w:val="none" w:sz="0" w:space="0" w:color="auto"/>
                <w:right w:val="none" w:sz="0" w:space="0" w:color="auto"/>
              </w:divBdr>
            </w:div>
            <w:div w:id="2051570003">
              <w:marLeft w:val="0"/>
              <w:marRight w:val="0"/>
              <w:marTop w:val="0"/>
              <w:marBottom w:val="0"/>
              <w:divBdr>
                <w:top w:val="none" w:sz="0" w:space="0" w:color="auto"/>
                <w:left w:val="none" w:sz="0" w:space="0" w:color="auto"/>
                <w:bottom w:val="none" w:sz="0" w:space="0" w:color="auto"/>
                <w:right w:val="none" w:sz="0" w:space="0" w:color="auto"/>
              </w:divBdr>
            </w:div>
            <w:div w:id="483205446">
              <w:marLeft w:val="0"/>
              <w:marRight w:val="0"/>
              <w:marTop w:val="0"/>
              <w:marBottom w:val="0"/>
              <w:divBdr>
                <w:top w:val="none" w:sz="0" w:space="0" w:color="auto"/>
                <w:left w:val="none" w:sz="0" w:space="0" w:color="auto"/>
                <w:bottom w:val="none" w:sz="0" w:space="0" w:color="auto"/>
                <w:right w:val="none" w:sz="0" w:space="0" w:color="auto"/>
              </w:divBdr>
            </w:div>
            <w:div w:id="2078555730">
              <w:marLeft w:val="0"/>
              <w:marRight w:val="0"/>
              <w:marTop w:val="0"/>
              <w:marBottom w:val="0"/>
              <w:divBdr>
                <w:top w:val="none" w:sz="0" w:space="0" w:color="auto"/>
                <w:left w:val="none" w:sz="0" w:space="0" w:color="auto"/>
                <w:bottom w:val="none" w:sz="0" w:space="0" w:color="auto"/>
                <w:right w:val="none" w:sz="0" w:space="0" w:color="auto"/>
              </w:divBdr>
            </w:div>
            <w:div w:id="1585841379">
              <w:marLeft w:val="0"/>
              <w:marRight w:val="0"/>
              <w:marTop w:val="0"/>
              <w:marBottom w:val="0"/>
              <w:divBdr>
                <w:top w:val="none" w:sz="0" w:space="0" w:color="auto"/>
                <w:left w:val="none" w:sz="0" w:space="0" w:color="auto"/>
                <w:bottom w:val="none" w:sz="0" w:space="0" w:color="auto"/>
                <w:right w:val="none" w:sz="0" w:space="0" w:color="auto"/>
              </w:divBdr>
            </w:div>
            <w:div w:id="40716544">
              <w:marLeft w:val="0"/>
              <w:marRight w:val="0"/>
              <w:marTop w:val="0"/>
              <w:marBottom w:val="0"/>
              <w:divBdr>
                <w:top w:val="none" w:sz="0" w:space="0" w:color="auto"/>
                <w:left w:val="none" w:sz="0" w:space="0" w:color="auto"/>
                <w:bottom w:val="none" w:sz="0" w:space="0" w:color="auto"/>
                <w:right w:val="none" w:sz="0" w:space="0" w:color="auto"/>
              </w:divBdr>
            </w:div>
            <w:div w:id="683671632">
              <w:marLeft w:val="0"/>
              <w:marRight w:val="0"/>
              <w:marTop w:val="0"/>
              <w:marBottom w:val="0"/>
              <w:divBdr>
                <w:top w:val="none" w:sz="0" w:space="0" w:color="auto"/>
                <w:left w:val="none" w:sz="0" w:space="0" w:color="auto"/>
                <w:bottom w:val="none" w:sz="0" w:space="0" w:color="auto"/>
                <w:right w:val="none" w:sz="0" w:space="0" w:color="auto"/>
              </w:divBdr>
            </w:div>
            <w:div w:id="2135830554">
              <w:marLeft w:val="0"/>
              <w:marRight w:val="0"/>
              <w:marTop w:val="0"/>
              <w:marBottom w:val="0"/>
              <w:divBdr>
                <w:top w:val="none" w:sz="0" w:space="0" w:color="auto"/>
                <w:left w:val="none" w:sz="0" w:space="0" w:color="auto"/>
                <w:bottom w:val="none" w:sz="0" w:space="0" w:color="auto"/>
                <w:right w:val="none" w:sz="0" w:space="0" w:color="auto"/>
              </w:divBdr>
            </w:div>
            <w:div w:id="1776361468">
              <w:marLeft w:val="0"/>
              <w:marRight w:val="0"/>
              <w:marTop w:val="0"/>
              <w:marBottom w:val="0"/>
              <w:divBdr>
                <w:top w:val="none" w:sz="0" w:space="0" w:color="auto"/>
                <w:left w:val="none" w:sz="0" w:space="0" w:color="auto"/>
                <w:bottom w:val="none" w:sz="0" w:space="0" w:color="auto"/>
                <w:right w:val="none" w:sz="0" w:space="0" w:color="auto"/>
              </w:divBdr>
            </w:div>
            <w:div w:id="332338511">
              <w:marLeft w:val="0"/>
              <w:marRight w:val="0"/>
              <w:marTop w:val="0"/>
              <w:marBottom w:val="0"/>
              <w:divBdr>
                <w:top w:val="none" w:sz="0" w:space="0" w:color="auto"/>
                <w:left w:val="none" w:sz="0" w:space="0" w:color="auto"/>
                <w:bottom w:val="none" w:sz="0" w:space="0" w:color="auto"/>
                <w:right w:val="none" w:sz="0" w:space="0" w:color="auto"/>
              </w:divBdr>
            </w:div>
            <w:div w:id="2136285557">
              <w:marLeft w:val="0"/>
              <w:marRight w:val="0"/>
              <w:marTop w:val="0"/>
              <w:marBottom w:val="0"/>
              <w:divBdr>
                <w:top w:val="none" w:sz="0" w:space="0" w:color="auto"/>
                <w:left w:val="none" w:sz="0" w:space="0" w:color="auto"/>
                <w:bottom w:val="none" w:sz="0" w:space="0" w:color="auto"/>
                <w:right w:val="none" w:sz="0" w:space="0" w:color="auto"/>
              </w:divBdr>
            </w:div>
            <w:div w:id="97141434">
              <w:marLeft w:val="0"/>
              <w:marRight w:val="0"/>
              <w:marTop w:val="0"/>
              <w:marBottom w:val="0"/>
              <w:divBdr>
                <w:top w:val="none" w:sz="0" w:space="0" w:color="auto"/>
                <w:left w:val="none" w:sz="0" w:space="0" w:color="auto"/>
                <w:bottom w:val="none" w:sz="0" w:space="0" w:color="auto"/>
                <w:right w:val="none" w:sz="0" w:space="0" w:color="auto"/>
              </w:divBdr>
            </w:div>
            <w:div w:id="37363416">
              <w:marLeft w:val="0"/>
              <w:marRight w:val="0"/>
              <w:marTop w:val="0"/>
              <w:marBottom w:val="0"/>
              <w:divBdr>
                <w:top w:val="none" w:sz="0" w:space="0" w:color="auto"/>
                <w:left w:val="none" w:sz="0" w:space="0" w:color="auto"/>
                <w:bottom w:val="none" w:sz="0" w:space="0" w:color="auto"/>
                <w:right w:val="none" w:sz="0" w:space="0" w:color="auto"/>
              </w:divBdr>
            </w:div>
            <w:div w:id="1350832940">
              <w:marLeft w:val="0"/>
              <w:marRight w:val="0"/>
              <w:marTop w:val="0"/>
              <w:marBottom w:val="0"/>
              <w:divBdr>
                <w:top w:val="none" w:sz="0" w:space="0" w:color="auto"/>
                <w:left w:val="none" w:sz="0" w:space="0" w:color="auto"/>
                <w:bottom w:val="none" w:sz="0" w:space="0" w:color="auto"/>
                <w:right w:val="none" w:sz="0" w:space="0" w:color="auto"/>
              </w:divBdr>
            </w:div>
            <w:div w:id="2135951255">
              <w:marLeft w:val="0"/>
              <w:marRight w:val="0"/>
              <w:marTop w:val="0"/>
              <w:marBottom w:val="0"/>
              <w:divBdr>
                <w:top w:val="none" w:sz="0" w:space="0" w:color="auto"/>
                <w:left w:val="none" w:sz="0" w:space="0" w:color="auto"/>
                <w:bottom w:val="none" w:sz="0" w:space="0" w:color="auto"/>
                <w:right w:val="none" w:sz="0" w:space="0" w:color="auto"/>
              </w:divBdr>
            </w:div>
            <w:div w:id="598223791">
              <w:marLeft w:val="0"/>
              <w:marRight w:val="0"/>
              <w:marTop w:val="0"/>
              <w:marBottom w:val="0"/>
              <w:divBdr>
                <w:top w:val="none" w:sz="0" w:space="0" w:color="auto"/>
                <w:left w:val="none" w:sz="0" w:space="0" w:color="auto"/>
                <w:bottom w:val="none" w:sz="0" w:space="0" w:color="auto"/>
                <w:right w:val="none" w:sz="0" w:space="0" w:color="auto"/>
              </w:divBdr>
            </w:div>
            <w:div w:id="1932011348">
              <w:marLeft w:val="0"/>
              <w:marRight w:val="0"/>
              <w:marTop w:val="0"/>
              <w:marBottom w:val="0"/>
              <w:divBdr>
                <w:top w:val="none" w:sz="0" w:space="0" w:color="auto"/>
                <w:left w:val="none" w:sz="0" w:space="0" w:color="auto"/>
                <w:bottom w:val="none" w:sz="0" w:space="0" w:color="auto"/>
                <w:right w:val="none" w:sz="0" w:space="0" w:color="auto"/>
              </w:divBdr>
            </w:div>
            <w:div w:id="1745638560">
              <w:marLeft w:val="0"/>
              <w:marRight w:val="0"/>
              <w:marTop w:val="0"/>
              <w:marBottom w:val="0"/>
              <w:divBdr>
                <w:top w:val="none" w:sz="0" w:space="0" w:color="auto"/>
                <w:left w:val="none" w:sz="0" w:space="0" w:color="auto"/>
                <w:bottom w:val="none" w:sz="0" w:space="0" w:color="auto"/>
                <w:right w:val="none" w:sz="0" w:space="0" w:color="auto"/>
              </w:divBdr>
            </w:div>
            <w:div w:id="253977859">
              <w:marLeft w:val="0"/>
              <w:marRight w:val="0"/>
              <w:marTop w:val="0"/>
              <w:marBottom w:val="0"/>
              <w:divBdr>
                <w:top w:val="none" w:sz="0" w:space="0" w:color="auto"/>
                <w:left w:val="none" w:sz="0" w:space="0" w:color="auto"/>
                <w:bottom w:val="none" w:sz="0" w:space="0" w:color="auto"/>
                <w:right w:val="none" w:sz="0" w:space="0" w:color="auto"/>
              </w:divBdr>
            </w:div>
            <w:div w:id="1432509182">
              <w:marLeft w:val="0"/>
              <w:marRight w:val="0"/>
              <w:marTop w:val="0"/>
              <w:marBottom w:val="0"/>
              <w:divBdr>
                <w:top w:val="none" w:sz="0" w:space="0" w:color="auto"/>
                <w:left w:val="none" w:sz="0" w:space="0" w:color="auto"/>
                <w:bottom w:val="none" w:sz="0" w:space="0" w:color="auto"/>
                <w:right w:val="none" w:sz="0" w:space="0" w:color="auto"/>
              </w:divBdr>
            </w:div>
            <w:div w:id="1994024820">
              <w:marLeft w:val="0"/>
              <w:marRight w:val="0"/>
              <w:marTop w:val="0"/>
              <w:marBottom w:val="0"/>
              <w:divBdr>
                <w:top w:val="none" w:sz="0" w:space="0" w:color="auto"/>
                <w:left w:val="none" w:sz="0" w:space="0" w:color="auto"/>
                <w:bottom w:val="none" w:sz="0" w:space="0" w:color="auto"/>
                <w:right w:val="none" w:sz="0" w:space="0" w:color="auto"/>
              </w:divBdr>
            </w:div>
            <w:div w:id="1722094891">
              <w:marLeft w:val="0"/>
              <w:marRight w:val="0"/>
              <w:marTop w:val="0"/>
              <w:marBottom w:val="0"/>
              <w:divBdr>
                <w:top w:val="none" w:sz="0" w:space="0" w:color="auto"/>
                <w:left w:val="none" w:sz="0" w:space="0" w:color="auto"/>
                <w:bottom w:val="none" w:sz="0" w:space="0" w:color="auto"/>
                <w:right w:val="none" w:sz="0" w:space="0" w:color="auto"/>
              </w:divBdr>
            </w:div>
            <w:div w:id="347679114">
              <w:marLeft w:val="0"/>
              <w:marRight w:val="0"/>
              <w:marTop w:val="0"/>
              <w:marBottom w:val="0"/>
              <w:divBdr>
                <w:top w:val="none" w:sz="0" w:space="0" w:color="auto"/>
                <w:left w:val="none" w:sz="0" w:space="0" w:color="auto"/>
                <w:bottom w:val="none" w:sz="0" w:space="0" w:color="auto"/>
                <w:right w:val="none" w:sz="0" w:space="0" w:color="auto"/>
              </w:divBdr>
            </w:div>
            <w:div w:id="786044251">
              <w:marLeft w:val="0"/>
              <w:marRight w:val="0"/>
              <w:marTop w:val="0"/>
              <w:marBottom w:val="0"/>
              <w:divBdr>
                <w:top w:val="none" w:sz="0" w:space="0" w:color="auto"/>
                <w:left w:val="none" w:sz="0" w:space="0" w:color="auto"/>
                <w:bottom w:val="none" w:sz="0" w:space="0" w:color="auto"/>
                <w:right w:val="none" w:sz="0" w:space="0" w:color="auto"/>
              </w:divBdr>
            </w:div>
            <w:div w:id="1169633974">
              <w:marLeft w:val="0"/>
              <w:marRight w:val="0"/>
              <w:marTop w:val="0"/>
              <w:marBottom w:val="0"/>
              <w:divBdr>
                <w:top w:val="none" w:sz="0" w:space="0" w:color="auto"/>
                <w:left w:val="none" w:sz="0" w:space="0" w:color="auto"/>
                <w:bottom w:val="none" w:sz="0" w:space="0" w:color="auto"/>
                <w:right w:val="none" w:sz="0" w:space="0" w:color="auto"/>
              </w:divBdr>
            </w:div>
            <w:div w:id="110516618">
              <w:marLeft w:val="0"/>
              <w:marRight w:val="0"/>
              <w:marTop w:val="0"/>
              <w:marBottom w:val="0"/>
              <w:divBdr>
                <w:top w:val="none" w:sz="0" w:space="0" w:color="auto"/>
                <w:left w:val="none" w:sz="0" w:space="0" w:color="auto"/>
                <w:bottom w:val="none" w:sz="0" w:space="0" w:color="auto"/>
                <w:right w:val="none" w:sz="0" w:space="0" w:color="auto"/>
              </w:divBdr>
            </w:div>
            <w:div w:id="323441130">
              <w:marLeft w:val="0"/>
              <w:marRight w:val="0"/>
              <w:marTop w:val="0"/>
              <w:marBottom w:val="0"/>
              <w:divBdr>
                <w:top w:val="none" w:sz="0" w:space="0" w:color="auto"/>
                <w:left w:val="none" w:sz="0" w:space="0" w:color="auto"/>
                <w:bottom w:val="none" w:sz="0" w:space="0" w:color="auto"/>
                <w:right w:val="none" w:sz="0" w:space="0" w:color="auto"/>
              </w:divBdr>
            </w:div>
            <w:div w:id="329648823">
              <w:marLeft w:val="0"/>
              <w:marRight w:val="0"/>
              <w:marTop w:val="0"/>
              <w:marBottom w:val="0"/>
              <w:divBdr>
                <w:top w:val="none" w:sz="0" w:space="0" w:color="auto"/>
                <w:left w:val="none" w:sz="0" w:space="0" w:color="auto"/>
                <w:bottom w:val="none" w:sz="0" w:space="0" w:color="auto"/>
                <w:right w:val="none" w:sz="0" w:space="0" w:color="auto"/>
              </w:divBdr>
            </w:div>
            <w:div w:id="246692899">
              <w:marLeft w:val="0"/>
              <w:marRight w:val="0"/>
              <w:marTop w:val="0"/>
              <w:marBottom w:val="0"/>
              <w:divBdr>
                <w:top w:val="none" w:sz="0" w:space="0" w:color="auto"/>
                <w:left w:val="none" w:sz="0" w:space="0" w:color="auto"/>
                <w:bottom w:val="none" w:sz="0" w:space="0" w:color="auto"/>
                <w:right w:val="none" w:sz="0" w:space="0" w:color="auto"/>
              </w:divBdr>
            </w:div>
            <w:div w:id="442190998">
              <w:marLeft w:val="0"/>
              <w:marRight w:val="0"/>
              <w:marTop w:val="0"/>
              <w:marBottom w:val="0"/>
              <w:divBdr>
                <w:top w:val="none" w:sz="0" w:space="0" w:color="auto"/>
                <w:left w:val="none" w:sz="0" w:space="0" w:color="auto"/>
                <w:bottom w:val="none" w:sz="0" w:space="0" w:color="auto"/>
                <w:right w:val="none" w:sz="0" w:space="0" w:color="auto"/>
              </w:divBdr>
            </w:div>
            <w:div w:id="1129712692">
              <w:marLeft w:val="0"/>
              <w:marRight w:val="0"/>
              <w:marTop w:val="0"/>
              <w:marBottom w:val="0"/>
              <w:divBdr>
                <w:top w:val="none" w:sz="0" w:space="0" w:color="auto"/>
                <w:left w:val="none" w:sz="0" w:space="0" w:color="auto"/>
                <w:bottom w:val="none" w:sz="0" w:space="0" w:color="auto"/>
                <w:right w:val="none" w:sz="0" w:space="0" w:color="auto"/>
              </w:divBdr>
            </w:div>
            <w:div w:id="774060168">
              <w:marLeft w:val="0"/>
              <w:marRight w:val="0"/>
              <w:marTop w:val="0"/>
              <w:marBottom w:val="0"/>
              <w:divBdr>
                <w:top w:val="none" w:sz="0" w:space="0" w:color="auto"/>
                <w:left w:val="none" w:sz="0" w:space="0" w:color="auto"/>
                <w:bottom w:val="none" w:sz="0" w:space="0" w:color="auto"/>
                <w:right w:val="none" w:sz="0" w:space="0" w:color="auto"/>
              </w:divBdr>
            </w:div>
            <w:div w:id="1143431207">
              <w:marLeft w:val="0"/>
              <w:marRight w:val="0"/>
              <w:marTop w:val="0"/>
              <w:marBottom w:val="0"/>
              <w:divBdr>
                <w:top w:val="none" w:sz="0" w:space="0" w:color="auto"/>
                <w:left w:val="none" w:sz="0" w:space="0" w:color="auto"/>
                <w:bottom w:val="none" w:sz="0" w:space="0" w:color="auto"/>
                <w:right w:val="none" w:sz="0" w:space="0" w:color="auto"/>
              </w:divBdr>
            </w:div>
            <w:div w:id="14642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88543">
      <w:bodyDiv w:val="1"/>
      <w:marLeft w:val="0"/>
      <w:marRight w:val="0"/>
      <w:marTop w:val="0"/>
      <w:marBottom w:val="0"/>
      <w:divBdr>
        <w:top w:val="none" w:sz="0" w:space="0" w:color="auto"/>
        <w:left w:val="none" w:sz="0" w:space="0" w:color="auto"/>
        <w:bottom w:val="none" w:sz="0" w:space="0" w:color="auto"/>
        <w:right w:val="none" w:sz="0" w:space="0" w:color="auto"/>
      </w:divBdr>
      <w:divsChild>
        <w:div w:id="976379298">
          <w:marLeft w:val="0"/>
          <w:marRight w:val="0"/>
          <w:marTop w:val="0"/>
          <w:marBottom w:val="0"/>
          <w:divBdr>
            <w:top w:val="none" w:sz="0" w:space="0" w:color="auto"/>
            <w:left w:val="none" w:sz="0" w:space="0" w:color="auto"/>
            <w:bottom w:val="none" w:sz="0" w:space="0" w:color="auto"/>
            <w:right w:val="none" w:sz="0" w:space="0" w:color="auto"/>
          </w:divBdr>
          <w:divsChild>
            <w:div w:id="322437391">
              <w:marLeft w:val="0"/>
              <w:marRight w:val="0"/>
              <w:marTop w:val="0"/>
              <w:marBottom w:val="0"/>
              <w:divBdr>
                <w:top w:val="none" w:sz="0" w:space="0" w:color="auto"/>
                <w:left w:val="none" w:sz="0" w:space="0" w:color="auto"/>
                <w:bottom w:val="none" w:sz="0" w:space="0" w:color="auto"/>
                <w:right w:val="none" w:sz="0" w:space="0" w:color="auto"/>
              </w:divBdr>
            </w:div>
            <w:div w:id="720983324">
              <w:marLeft w:val="0"/>
              <w:marRight w:val="0"/>
              <w:marTop w:val="0"/>
              <w:marBottom w:val="0"/>
              <w:divBdr>
                <w:top w:val="none" w:sz="0" w:space="0" w:color="auto"/>
                <w:left w:val="none" w:sz="0" w:space="0" w:color="auto"/>
                <w:bottom w:val="none" w:sz="0" w:space="0" w:color="auto"/>
                <w:right w:val="none" w:sz="0" w:space="0" w:color="auto"/>
              </w:divBdr>
            </w:div>
            <w:div w:id="919027806">
              <w:marLeft w:val="0"/>
              <w:marRight w:val="0"/>
              <w:marTop w:val="0"/>
              <w:marBottom w:val="0"/>
              <w:divBdr>
                <w:top w:val="none" w:sz="0" w:space="0" w:color="auto"/>
                <w:left w:val="none" w:sz="0" w:space="0" w:color="auto"/>
                <w:bottom w:val="none" w:sz="0" w:space="0" w:color="auto"/>
                <w:right w:val="none" w:sz="0" w:space="0" w:color="auto"/>
              </w:divBdr>
            </w:div>
            <w:div w:id="63725714">
              <w:marLeft w:val="0"/>
              <w:marRight w:val="0"/>
              <w:marTop w:val="0"/>
              <w:marBottom w:val="0"/>
              <w:divBdr>
                <w:top w:val="none" w:sz="0" w:space="0" w:color="auto"/>
                <w:left w:val="none" w:sz="0" w:space="0" w:color="auto"/>
                <w:bottom w:val="none" w:sz="0" w:space="0" w:color="auto"/>
                <w:right w:val="none" w:sz="0" w:space="0" w:color="auto"/>
              </w:divBdr>
            </w:div>
            <w:div w:id="1944535857">
              <w:marLeft w:val="0"/>
              <w:marRight w:val="0"/>
              <w:marTop w:val="0"/>
              <w:marBottom w:val="0"/>
              <w:divBdr>
                <w:top w:val="none" w:sz="0" w:space="0" w:color="auto"/>
                <w:left w:val="none" w:sz="0" w:space="0" w:color="auto"/>
                <w:bottom w:val="none" w:sz="0" w:space="0" w:color="auto"/>
                <w:right w:val="none" w:sz="0" w:space="0" w:color="auto"/>
              </w:divBdr>
            </w:div>
            <w:div w:id="1509907150">
              <w:marLeft w:val="0"/>
              <w:marRight w:val="0"/>
              <w:marTop w:val="0"/>
              <w:marBottom w:val="0"/>
              <w:divBdr>
                <w:top w:val="none" w:sz="0" w:space="0" w:color="auto"/>
                <w:left w:val="none" w:sz="0" w:space="0" w:color="auto"/>
                <w:bottom w:val="none" w:sz="0" w:space="0" w:color="auto"/>
                <w:right w:val="none" w:sz="0" w:space="0" w:color="auto"/>
              </w:divBdr>
            </w:div>
            <w:div w:id="562177411">
              <w:marLeft w:val="0"/>
              <w:marRight w:val="0"/>
              <w:marTop w:val="0"/>
              <w:marBottom w:val="0"/>
              <w:divBdr>
                <w:top w:val="none" w:sz="0" w:space="0" w:color="auto"/>
                <w:left w:val="none" w:sz="0" w:space="0" w:color="auto"/>
                <w:bottom w:val="none" w:sz="0" w:space="0" w:color="auto"/>
                <w:right w:val="none" w:sz="0" w:space="0" w:color="auto"/>
              </w:divBdr>
            </w:div>
            <w:div w:id="451677361">
              <w:marLeft w:val="0"/>
              <w:marRight w:val="0"/>
              <w:marTop w:val="0"/>
              <w:marBottom w:val="0"/>
              <w:divBdr>
                <w:top w:val="none" w:sz="0" w:space="0" w:color="auto"/>
                <w:left w:val="none" w:sz="0" w:space="0" w:color="auto"/>
                <w:bottom w:val="none" w:sz="0" w:space="0" w:color="auto"/>
                <w:right w:val="none" w:sz="0" w:space="0" w:color="auto"/>
              </w:divBdr>
            </w:div>
            <w:div w:id="1817910072">
              <w:marLeft w:val="0"/>
              <w:marRight w:val="0"/>
              <w:marTop w:val="0"/>
              <w:marBottom w:val="0"/>
              <w:divBdr>
                <w:top w:val="none" w:sz="0" w:space="0" w:color="auto"/>
                <w:left w:val="none" w:sz="0" w:space="0" w:color="auto"/>
                <w:bottom w:val="none" w:sz="0" w:space="0" w:color="auto"/>
                <w:right w:val="none" w:sz="0" w:space="0" w:color="auto"/>
              </w:divBdr>
            </w:div>
            <w:div w:id="1430278740">
              <w:marLeft w:val="0"/>
              <w:marRight w:val="0"/>
              <w:marTop w:val="0"/>
              <w:marBottom w:val="0"/>
              <w:divBdr>
                <w:top w:val="none" w:sz="0" w:space="0" w:color="auto"/>
                <w:left w:val="none" w:sz="0" w:space="0" w:color="auto"/>
                <w:bottom w:val="none" w:sz="0" w:space="0" w:color="auto"/>
                <w:right w:val="none" w:sz="0" w:space="0" w:color="auto"/>
              </w:divBdr>
            </w:div>
            <w:div w:id="1851328982">
              <w:marLeft w:val="0"/>
              <w:marRight w:val="0"/>
              <w:marTop w:val="0"/>
              <w:marBottom w:val="0"/>
              <w:divBdr>
                <w:top w:val="none" w:sz="0" w:space="0" w:color="auto"/>
                <w:left w:val="none" w:sz="0" w:space="0" w:color="auto"/>
                <w:bottom w:val="none" w:sz="0" w:space="0" w:color="auto"/>
                <w:right w:val="none" w:sz="0" w:space="0" w:color="auto"/>
              </w:divBdr>
            </w:div>
            <w:div w:id="1639414650">
              <w:marLeft w:val="0"/>
              <w:marRight w:val="0"/>
              <w:marTop w:val="0"/>
              <w:marBottom w:val="0"/>
              <w:divBdr>
                <w:top w:val="none" w:sz="0" w:space="0" w:color="auto"/>
                <w:left w:val="none" w:sz="0" w:space="0" w:color="auto"/>
                <w:bottom w:val="none" w:sz="0" w:space="0" w:color="auto"/>
                <w:right w:val="none" w:sz="0" w:space="0" w:color="auto"/>
              </w:divBdr>
            </w:div>
            <w:div w:id="847207976">
              <w:marLeft w:val="0"/>
              <w:marRight w:val="0"/>
              <w:marTop w:val="0"/>
              <w:marBottom w:val="0"/>
              <w:divBdr>
                <w:top w:val="none" w:sz="0" w:space="0" w:color="auto"/>
                <w:left w:val="none" w:sz="0" w:space="0" w:color="auto"/>
                <w:bottom w:val="none" w:sz="0" w:space="0" w:color="auto"/>
                <w:right w:val="none" w:sz="0" w:space="0" w:color="auto"/>
              </w:divBdr>
            </w:div>
            <w:div w:id="1397624635">
              <w:marLeft w:val="0"/>
              <w:marRight w:val="0"/>
              <w:marTop w:val="0"/>
              <w:marBottom w:val="0"/>
              <w:divBdr>
                <w:top w:val="none" w:sz="0" w:space="0" w:color="auto"/>
                <w:left w:val="none" w:sz="0" w:space="0" w:color="auto"/>
                <w:bottom w:val="none" w:sz="0" w:space="0" w:color="auto"/>
                <w:right w:val="none" w:sz="0" w:space="0" w:color="auto"/>
              </w:divBdr>
            </w:div>
            <w:div w:id="1149053693">
              <w:marLeft w:val="0"/>
              <w:marRight w:val="0"/>
              <w:marTop w:val="0"/>
              <w:marBottom w:val="0"/>
              <w:divBdr>
                <w:top w:val="none" w:sz="0" w:space="0" w:color="auto"/>
                <w:left w:val="none" w:sz="0" w:space="0" w:color="auto"/>
                <w:bottom w:val="none" w:sz="0" w:space="0" w:color="auto"/>
                <w:right w:val="none" w:sz="0" w:space="0" w:color="auto"/>
              </w:divBdr>
            </w:div>
            <w:div w:id="1034038829">
              <w:marLeft w:val="0"/>
              <w:marRight w:val="0"/>
              <w:marTop w:val="0"/>
              <w:marBottom w:val="0"/>
              <w:divBdr>
                <w:top w:val="none" w:sz="0" w:space="0" w:color="auto"/>
                <w:left w:val="none" w:sz="0" w:space="0" w:color="auto"/>
                <w:bottom w:val="none" w:sz="0" w:space="0" w:color="auto"/>
                <w:right w:val="none" w:sz="0" w:space="0" w:color="auto"/>
              </w:divBdr>
            </w:div>
            <w:div w:id="2134014398">
              <w:marLeft w:val="0"/>
              <w:marRight w:val="0"/>
              <w:marTop w:val="0"/>
              <w:marBottom w:val="0"/>
              <w:divBdr>
                <w:top w:val="none" w:sz="0" w:space="0" w:color="auto"/>
                <w:left w:val="none" w:sz="0" w:space="0" w:color="auto"/>
                <w:bottom w:val="none" w:sz="0" w:space="0" w:color="auto"/>
                <w:right w:val="none" w:sz="0" w:space="0" w:color="auto"/>
              </w:divBdr>
            </w:div>
            <w:div w:id="730271346">
              <w:marLeft w:val="0"/>
              <w:marRight w:val="0"/>
              <w:marTop w:val="0"/>
              <w:marBottom w:val="0"/>
              <w:divBdr>
                <w:top w:val="none" w:sz="0" w:space="0" w:color="auto"/>
                <w:left w:val="none" w:sz="0" w:space="0" w:color="auto"/>
                <w:bottom w:val="none" w:sz="0" w:space="0" w:color="auto"/>
                <w:right w:val="none" w:sz="0" w:space="0" w:color="auto"/>
              </w:divBdr>
            </w:div>
            <w:div w:id="824317931">
              <w:marLeft w:val="0"/>
              <w:marRight w:val="0"/>
              <w:marTop w:val="0"/>
              <w:marBottom w:val="0"/>
              <w:divBdr>
                <w:top w:val="none" w:sz="0" w:space="0" w:color="auto"/>
                <w:left w:val="none" w:sz="0" w:space="0" w:color="auto"/>
                <w:bottom w:val="none" w:sz="0" w:space="0" w:color="auto"/>
                <w:right w:val="none" w:sz="0" w:space="0" w:color="auto"/>
              </w:divBdr>
            </w:div>
            <w:div w:id="498421860">
              <w:marLeft w:val="0"/>
              <w:marRight w:val="0"/>
              <w:marTop w:val="0"/>
              <w:marBottom w:val="0"/>
              <w:divBdr>
                <w:top w:val="none" w:sz="0" w:space="0" w:color="auto"/>
                <w:left w:val="none" w:sz="0" w:space="0" w:color="auto"/>
                <w:bottom w:val="none" w:sz="0" w:space="0" w:color="auto"/>
                <w:right w:val="none" w:sz="0" w:space="0" w:color="auto"/>
              </w:divBdr>
            </w:div>
            <w:div w:id="564609966">
              <w:marLeft w:val="0"/>
              <w:marRight w:val="0"/>
              <w:marTop w:val="0"/>
              <w:marBottom w:val="0"/>
              <w:divBdr>
                <w:top w:val="none" w:sz="0" w:space="0" w:color="auto"/>
                <w:left w:val="none" w:sz="0" w:space="0" w:color="auto"/>
                <w:bottom w:val="none" w:sz="0" w:space="0" w:color="auto"/>
                <w:right w:val="none" w:sz="0" w:space="0" w:color="auto"/>
              </w:divBdr>
            </w:div>
            <w:div w:id="174543708">
              <w:marLeft w:val="0"/>
              <w:marRight w:val="0"/>
              <w:marTop w:val="0"/>
              <w:marBottom w:val="0"/>
              <w:divBdr>
                <w:top w:val="none" w:sz="0" w:space="0" w:color="auto"/>
                <w:left w:val="none" w:sz="0" w:space="0" w:color="auto"/>
                <w:bottom w:val="none" w:sz="0" w:space="0" w:color="auto"/>
                <w:right w:val="none" w:sz="0" w:space="0" w:color="auto"/>
              </w:divBdr>
            </w:div>
            <w:div w:id="242876864">
              <w:marLeft w:val="0"/>
              <w:marRight w:val="0"/>
              <w:marTop w:val="0"/>
              <w:marBottom w:val="0"/>
              <w:divBdr>
                <w:top w:val="none" w:sz="0" w:space="0" w:color="auto"/>
                <w:left w:val="none" w:sz="0" w:space="0" w:color="auto"/>
                <w:bottom w:val="none" w:sz="0" w:space="0" w:color="auto"/>
                <w:right w:val="none" w:sz="0" w:space="0" w:color="auto"/>
              </w:divBdr>
            </w:div>
            <w:div w:id="599532977">
              <w:marLeft w:val="0"/>
              <w:marRight w:val="0"/>
              <w:marTop w:val="0"/>
              <w:marBottom w:val="0"/>
              <w:divBdr>
                <w:top w:val="none" w:sz="0" w:space="0" w:color="auto"/>
                <w:left w:val="none" w:sz="0" w:space="0" w:color="auto"/>
                <w:bottom w:val="none" w:sz="0" w:space="0" w:color="auto"/>
                <w:right w:val="none" w:sz="0" w:space="0" w:color="auto"/>
              </w:divBdr>
            </w:div>
            <w:div w:id="8337297">
              <w:marLeft w:val="0"/>
              <w:marRight w:val="0"/>
              <w:marTop w:val="0"/>
              <w:marBottom w:val="0"/>
              <w:divBdr>
                <w:top w:val="none" w:sz="0" w:space="0" w:color="auto"/>
                <w:left w:val="none" w:sz="0" w:space="0" w:color="auto"/>
                <w:bottom w:val="none" w:sz="0" w:space="0" w:color="auto"/>
                <w:right w:val="none" w:sz="0" w:space="0" w:color="auto"/>
              </w:divBdr>
            </w:div>
            <w:div w:id="1174565049">
              <w:marLeft w:val="0"/>
              <w:marRight w:val="0"/>
              <w:marTop w:val="0"/>
              <w:marBottom w:val="0"/>
              <w:divBdr>
                <w:top w:val="none" w:sz="0" w:space="0" w:color="auto"/>
                <w:left w:val="none" w:sz="0" w:space="0" w:color="auto"/>
                <w:bottom w:val="none" w:sz="0" w:space="0" w:color="auto"/>
                <w:right w:val="none" w:sz="0" w:space="0" w:color="auto"/>
              </w:divBdr>
            </w:div>
            <w:div w:id="603271224">
              <w:marLeft w:val="0"/>
              <w:marRight w:val="0"/>
              <w:marTop w:val="0"/>
              <w:marBottom w:val="0"/>
              <w:divBdr>
                <w:top w:val="none" w:sz="0" w:space="0" w:color="auto"/>
                <w:left w:val="none" w:sz="0" w:space="0" w:color="auto"/>
                <w:bottom w:val="none" w:sz="0" w:space="0" w:color="auto"/>
                <w:right w:val="none" w:sz="0" w:space="0" w:color="auto"/>
              </w:divBdr>
            </w:div>
            <w:div w:id="1723291073">
              <w:marLeft w:val="0"/>
              <w:marRight w:val="0"/>
              <w:marTop w:val="0"/>
              <w:marBottom w:val="0"/>
              <w:divBdr>
                <w:top w:val="none" w:sz="0" w:space="0" w:color="auto"/>
                <w:left w:val="none" w:sz="0" w:space="0" w:color="auto"/>
                <w:bottom w:val="none" w:sz="0" w:space="0" w:color="auto"/>
                <w:right w:val="none" w:sz="0" w:space="0" w:color="auto"/>
              </w:divBdr>
            </w:div>
            <w:div w:id="1753971439">
              <w:marLeft w:val="0"/>
              <w:marRight w:val="0"/>
              <w:marTop w:val="0"/>
              <w:marBottom w:val="0"/>
              <w:divBdr>
                <w:top w:val="none" w:sz="0" w:space="0" w:color="auto"/>
                <w:left w:val="none" w:sz="0" w:space="0" w:color="auto"/>
                <w:bottom w:val="none" w:sz="0" w:space="0" w:color="auto"/>
                <w:right w:val="none" w:sz="0" w:space="0" w:color="auto"/>
              </w:divBdr>
            </w:div>
            <w:div w:id="1060254268">
              <w:marLeft w:val="0"/>
              <w:marRight w:val="0"/>
              <w:marTop w:val="0"/>
              <w:marBottom w:val="0"/>
              <w:divBdr>
                <w:top w:val="none" w:sz="0" w:space="0" w:color="auto"/>
                <w:left w:val="none" w:sz="0" w:space="0" w:color="auto"/>
                <w:bottom w:val="none" w:sz="0" w:space="0" w:color="auto"/>
                <w:right w:val="none" w:sz="0" w:space="0" w:color="auto"/>
              </w:divBdr>
            </w:div>
            <w:div w:id="749280550">
              <w:marLeft w:val="0"/>
              <w:marRight w:val="0"/>
              <w:marTop w:val="0"/>
              <w:marBottom w:val="0"/>
              <w:divBdr>
                <w:top w:val="none" w:sz="0" w:space="0" w:color="auto"/>
                <w:left w:val="none" w:sz="0" w:space="0" w:color="auto"/>
                <w:bottom w:val="none" w:sz="0" w:space="0" w:color="auto"/>
                <w:right w:val="none" w:sz="0" w:space="0" w:color="auto"/>
              </w:divBdr>
            </w:div>
            <w:div w:id="1511216652">
              <w:marLeft w:val="0"/>
              <w:marRight w:val="0"/>
              <w:marTop w:val="0"/>
              <w:marBottom w:val="0"/>
              <w:divBdr>
                <w:top w:val="none" w:sz="0" w:space="0" w:color="auto"/>
                <w:left w:val="none" w:sz="0" w:space="0" w:color="auto"/>
                <w:bottom w:val="none" w:sz="0" w:space="0" w:color="auto"/>
                <w:right w:val="none" w:sz="0" w:space="0" w:color="auto"/>
              </w:divBdr>
            </w:div>
            <w:div w:id="787968187">
              <w:marLeft w:val="0"/>
              <w:marRight w:val="0"/>
              <w:marTop w:val="0"/>
              <w:marBottom w:val="0"/>
              <w:divBdr>
                <w:top w:val="none" w:sz="0" w:space="0" w:color="auto"/>
                <w:left w:val="none" w:sz="0" w:space="0" w:color="auto"/>
                <w:bottom w:val="none" w:sz="0" w:space="0" w:color="auto"/>
                <w:right w:val="none" w:sz="0" w:space="0" w:color="auto"/>
              </w:divBdr>
            </w:div>
            <w:div w:id="1484664693">
              <w:marLeft w:val="0"/>
              <w:marRight w:val="0"/>
              <w:marTop w:val="0"/>
              <w:marBottom w:val="0"/>
              <w:divBdr>
                <w:top w:val="none" w:sz="0" w:space="0" w:color="auto"/>
                <w:left w:val="none" w:sz="0" w:space="0" w:color="auto"/>
                <w:bottom w:val="none" w:sz="0" w:space="0" w:color="auto"/>
                <w:right w:val="none" w:sz="0" w:space="0" w:color="auto"/>
              </w:divBdr>
            </w:div>
            <w:div w:id="906842126">
              <w:marLeft w:val="0"/>
              <w:marRight w:val="0"/>
              <w:marTop w:val="0"/>
              <w:marBottom w:val="0"/>
              <w:divBdr>
                <w:top w:val="none" w:sz="0" w:space="0" w:color="auto"/>
                <w:left w:val="none" w:sz="0" w:space="0" w:color="auto"/>
                <w:bottom w:val="none" w:sz="0" w:space="0" w:color="auto"/>
                <w:right w:val="none" w:sz="0" w:space="0" w:color="auto"/>
              </w:divBdr>
            </w:div>
            <w:div w:id="987979998">
              <w:marLeft w:val="0"/>
              <w:marRight w:val="0"/>
              <w:marTop w:val="0"/>
              <w:marBottom w:val="0"/>
              <w:divBdr>
                <w:top w:val="none" w:sz="0" w:space="0" w:color="auto"/>
                <w:left w:val="none" w:sz="0" w:space="0" w:color="auto"/>
                <w:bottom w:val="none" w:sz="0" w:space="0" w:color="auto"/>
                <w:right w:val="none" w:sz="0" w:space="0" w:color="auto"/>
              </w:divBdr>
            </w:div>
            <w:div w:id="1399670289">
              <w:marLeft w:val="0"/>
              <w:marRight w:val="0"/>
              <w:marTop w:val="0"/>
              <w:marBottom w:val="0"/>
              <w:divBdr>
                <w:top w:val="none" w:sz="0" w:space="0" w:color="auto"/>
                <w:left w:val="none" w:sz="0" w:space="0" w:color="auto"/>
                <w:bottom w:val="none" w:sz="0" w:space="0" w:color="auto"/>
                <w:right w:val="none" w:sz="0" w:space="0" w:color="auto"/>
              </w:divBdr>
            </w:div>
            <w:div w:id="274483891">
              <w:marLeft w:val="0"/>
              <w:marRight w:val="0"/>
              <w:marTop w:val="0"/>
              <w:marBottom w:val="0"/>
              <w:divBdr>
                <w:top w:val="none" w:sz="0" w:space="0" w:color="auto"/>
                <w:left w:val="none" w:sz="0" w:space="0" w:color="auto"/>
                <w:bottom w:val="none" w:sz="0" w:space="0" w:color="auto"/>
                <w:right w:val="none" w:sz="0" w:space="0" w:color="auto"/>
              </w:divBdr>
            </w:div>
            <w:div w:id="1715423245">
              <w:marLeft w:val="0"/>
              <w:marRight w:val="0"/>
              <w:marTop w:val="0"/>
              <w:marBottom w:val="0"/>
              <w:divBdr>
                <w:top w:val="none" w:sz="0" w:space="0" w:color="auto"/>
                <w:left w:val="none" w:sz="0" w:space="0" w:color="auto"/>
                <w:bottom w:val="none" w:sz="0" w:space="0" w:color="auto"/>
                <w:right w:val="none" w:sz="0" w:space="0" w:color="auto"/>
              </w:divBdr>
            </w:div>
            <w:div w:id="670302533">
              <w:marLeft w:val="0"/>
              <w:marRight w:val="0"/>
              <w:marTop w:val="0"/>
              <w:marBottom w:val="0"/>
              <w:divBdr>
                <w:top w:val="none" w:sz="0" w:space="0" w:color="auto"/>
                <w:left w:val="none" w:sz="0" w:space="0" w:color="auto"/>
                <w:bottom w:val="none" w:sz="0" w:space="0" w:color="auto"/>
                <w:right w:val="none" w:sz="0" w:space="0" w:color="auto"/>
              </w:divBdr>
            </w:div>
            <w:div w:id="776291474">
              <w:marLeft w:val="0"/>
              <w:marRight w:val="0"/>
              <w:marTop w:val="0"/>
              <w:marBottom w:val="0"/>
              <w:divBdr>
                <w:top w:val="none" w:sz="0" w:space="0" w:color="auto"/>
                <w:left w:val="none" w:sz="0" w:space="0" w:color="auto"/>
                <w:bottom w:val="none" w:sz="0" w:space="0" w:color="auto"/>
                <w:right w:val="none" w:sz="0" w:space="0" w:color="auto"/>
              </w:divBdr>
            </w:div>
            <w:div w:id="711804497">
              <w:marLeft w:val="0"/>
              <w:marRight w:val="0"/>
              <w:marTop w:val="0"/>
              <w:marBottom w:val="0"/>
              <w:divBdr>
                <w:top w:val="none" w:sz="0" w:space="0" w:color="auto"/>
                <w:left w:val="none" w:sz="0" w:space="0" w:color="auto"/>
                <w:bottom w:val="none" w:sz="0" w:space="0" w:color="auto"/>
                <w:right w:val="none" w:sz="0" w:space="0" w:color="auto"/>
              </w:divBdr>
            </w:div>
            <w:div w:id="815998189">
              <w:marLeft w:val="0"/>
              <w:marRight w:val="0"/>
              <w:marTop w:val="0"/>
              <w:marBottom w:val="0"/>
              <w:divBdr>
                <w:top w:val="none" w:sz="0" w:space="0" w:color="auto"/>
                <w:left w:val="none" w:sz="0" w:space="0" w:color="auto"/>
                <w:bottom w:val="none" w:sz="0" w:space="0" w:color="auto"/>
                <w:right w:val="none" w:sz="0" w:space="0" w:color="auto"/>
              </w:divBdr>
            </w:div>
            <w:div w:id="644819035">
              <w:marLeft w:val="0"/>
              <w:marRight w:val="0"/>
              <w:marTop w:val="0"/>
              <w:marBottom w:val="0"/>
              <w:divBdr>
                <w:top w:val="none" w:sz="0" w:space="0" w:color="auto"/>
                <w:left w:val="none" w:sz="0" w:space="0" w:color="auto"/>
                <w:bottom w:val="none" w:sz="0" w:space="0" w:color="auto"/>
                <w:right w:val="none" w:sz="0" w:space="0" w:color="auto"/>
              </w:divBdr>
            </w:div>
            <w:div w:id="805395092">
              <w:marLeft w:val="0"/>
              <w:marRight w:val="0"/>
              <w:marTop w:val="0"/>
              <w:marBottom w:val="0"/>
              <w:divBdr>
                <w:top w:val="none" w:sz="0" w:space="0" w:color="auto"/>
                <w:left w:val="none" w:sz="0" w:space="0" w:color="auto"/>
                <w:bottom w:val="none" w:sz="0" w:space="0" w:color="auto"/>
                <w:right w:val="none" w:sz="0" w:space="0" w:color="auto"/>
              </w:divBdr>
            </w:div>
            <w:div w:id="2007901764">
              <w:marLeft w:val="0"/>
              <w:marRight w:val="0"/>
              <w:marTop w:val="0"/>
              <w:marBottom w:val="0"/>
              <w:divBdr>
                <w:top w:val="none" w:sz="0" w:space="0" w:color="auto"/>
                <w:left w:val="none" w:sz="0" w:space="0" w:color="auto"/>
                <w:bottom w:val="none" w:sz="0" w:space="0" w:color="auto"/>
                <w:right w:val="none" w:sz="0" w:space="0" w:color="auto"/>
              </w:divBdr>
            </w:div>
            <w:div w:id="8987388">
              <w:marLeft w:val="0"/>
              <w:marRight w:val="0"/>
              <w:marTop w:val="0"/>
              <w:marBottom w:val="0"/>
              <w:divBdr>
                <w:top w:val="none" w:sz="0" w:space="0" w:color="auto"/>
                <w:left w:val="none" w:sz="0" w:space="0" w:color="auto"/>
                <w:bottom w:val="none" w:sz="0" w:space="0" w:color="auto"/>
                <w:right w:val="none" w:sz="0" w:space="0" w:color="auto"/>
              </w:divBdr>
            </w:div>
            <w:div w:id="712265180">
              <w:marLeft w:val="0"/>
              <w:marRight w:val="0"/>
              <w:marTop w:val="0"/>
              <w:marBottom w:val="0"/>
              <w:divBdr>
                <w:top w:val="none" w:sz="0" w:space="0" w:color="auto"/>
                <w:left w:val="none" w:sz="0" w:space="0" w:color="auto"/>
                <w:bottom w:val="none" w:sz="0" w:space="0" w:color="auto"/>
                <w:right w:val="none" w:sz="0" w:space="0" w:color="auto"/>
              </w:divBdr>
            </w:div>
            <w:div w:id="572088800">
              <w:marLeft w:val="0"/>
              <w:marRight w:val="0"/>
              <w:marTop w:val="0"/>
              <w:marBottom w:val="0"/>
              <w:divBdr>
                <w:top w:val="none" w:sz="0" w:space="0" w:color="auto"/>
                <w:left w:val="none" w:sz="0" w:space="0" w:color="auto"/>
                <w:bottom w:val="none" w:sz="0" w:space="0" w:color="auto"/>
                <w:right w:val="none" w:sz="0" w:space="0" w:color="auto"/>
              </w:divBdr>
            </w:div>
            <w:div w:id="1820225597">
              <w:marLeft w:val="0"/>
              <w:marRight w:val="0"/>
              <w:marTop w:val="0"/>
              <w:marBottom w:val="0"/>
              <w:divBdr>
                <w:top w:val="none" w:sz="0" w:space="0" w:color="auto"/>
                <w:left w:val="none" w:sz="0" w:space="0" w:color="auto"/>
                <w:bottom w:val="none" w:sz="0" w:space="0" w:color="auto"/>
                <w:right w:val="none" w:sz="0" w:space="0" w:color="auto"/>
              </w:divBdr>
            </w:div>
            <w:div w:id="177428757">
              <w:marLeft w:val="0"/>
              <w:marRight w:val="0"/>
              <w:marTop w:val="0"/>
              <w:marBottom w:val="0"/>
              <w:divBdr>
                <w:top w:val="none" w:sz="0" w:space="0" w:color="auto"/>
                <w:left w:val="none" w:sz="0" w:space="0" w:color="auto"/>
                <w:bottom w:val="none" w:sz="0" w:space="0" w:color="auto"/>
                <w:right w:val="none" w:sz="0" w:space="0" w:color="auto"/>
              </w:divBdr>
            </w:div>
            <w:div w:id="420225537">
              <w:marLeft w:val="0"/>
              <w:marRight w:val="0"/>
              <w:marTop w:val="0"/>
              <w:marBottom w:val="0"/>
              <w:divBdr>
                <w:top w:val="none" w:sz="0" w:space="0" w:color="auto"/>
                <w:left w:val="none" w:sz="0" w:space="0" w:color="auto"/>
                <w:bottom w:val="none" w:sz="0" w:space="0" w:color="auto"/>
                <w:right w:val="none" w:sz="0" w:space="0" w:color="auto"/>
              </w:divBdr>
            </w:div>
            <w:div w:id="613438843">
              <w:marLeft w:val="0"/>
              <w:marRight w:val="0"/>
              <w:marTop w:val="0"/>
              <w:marBottom w:val="0"/>
              <w:divBdr>
                <w:top w:val="none" w:sz="0" w:space="0" w:color="auto"/>
                <w:left w:val="none" w:sz="0" w:space="0" w:color="auto"/>
                <w:bottom w:val="none" w:sz="0" w:space="0" w:color="auto"/>
                <w:right w:val="none" w:sz="0" w:space="0" w:color="auto"/>
              </w:divBdr>
            </w:div>
            <w:div w:id="2042707991">
              <w:marLeft w:val="0"/>
              <w:marRight w:val="0"/>
              <w:marTop w:val="0"/>
              <w:marBottom w:val="0"/>
              <w:divBdr>
                <w:top w:val="none" w:sz="0" w:space="0" w:color="auto"/>
                <w:left w:val="none" w:sz="0" w:space="0" w:color="auto"/>
                <w:bottom w:val="none" w:sz="0" w:space="0" w:color="auto"/>
                <w:right w:val="none" w:sz="0" w:space="0" w:color="auto"/>
              </w:divBdr>
            </w:div>
            <w:div w:id="1124739867">
              <w:marLeft w:val="0"/>
              <w:marRight w:val="0"/>
              <w:marTop w:val="0"/>
              <w:marBottom w:val="0"/>
              <w:divBdr>
                <w:top w:val="none" w:sz="0" w:space="0" w:color="auto"/>
                <w:left w:val="none" w:sz="0" w:space="0" w:color="auto"/>
                <w:bottom w:val="none" w:sz="0" w:space="0" w:color="auto"/>
                <w:right w:val="none" w:sz="0" w:space="0" w:color="auto"/>
              </w:divBdr>
            </w:div>
            <w:div w:id="1217667114">
              <w:marLeft w:val="0"/>
              <w:marRight w:val="0"/>
              <w:marTop w:val="0"/>
              <w:marBottom w:val="0"/>
              <w:divBdr>
                <w:top w:val="none" w:sz="0" w:space="0" w:color="auto"/>
                <w:left w:val="none" w:sz="0" w:space="0" w:color="auto"/>
                <w:bottom w:val="none" w:sz="0" w:space="0" w:color="auto"/>
                <w:right w:val="none" w:sz="0" w:space="0" w:color="auto"/>
              </w:divBdr>
            </w:div>
            <w:div w:id="228073448">
              <w:marLeft w:val="0"/>
              <w:marRight w:val="0"/>
              <w:marTop w:val="0"/>
              <w:marBottom w:val="0"/>
              <w:divBdr>
                <w:top w:val="none" w:sz="0" w:space="0" w:color="auto"/>
                <w:left w:val="none" w:sz="0" w:space="0" w:color="auto"/>
                <w:bottom w:val="none" w:sz="0" w:space="0" w:color="auto"/>
                <w:right w:val="none" w:sz="0" w:space="0" w:color="auto"/>
              </w:divBdr>
            </w:div>
            <w:div w:id="687295122">
              <w:marLeft w:val="0"/>
              <w:marRight w:val="0"/>
              <w:marTop w:val="0"/>
              <w:marBottom w:val="0"/>
              <w:divBdr>
                <w:top w:val="none" w:sz="0" w:space="0" w:color="auto"/>
                <w:left w:val="none" w:sz="0" w:space="0" w:color="auto"/>
                <w:bottom w:val="none" w:sz="0" w:space="0" w:color="auto"/>
                <w:right w:val="none" w:sz="0" w:space="0" w:color="auto"/>
              </w:divBdr>
            </w:div>
            <w:div w:id="1425766601">
              <w:marLeft w:val="0"/>
              <w:marRight w:val="0"/>
              <w:marTop w:val="0"/>
              <w:marBottom w:val="0"/>
              <w:divBdr>
                <w:top w:val="none" w:sz="0" w:space="0" w:color="auto"/>
                <w:left w:val="none" w:sz="0" w:space="0" w:color="auto"/>
                <w:bottom w:val="none" w:sz="0" w:space="0" w:color="auto"/>
                <w:right w:val="none" w:sz="0" w:space="0" w:color="auto"/>
              </w:divBdr>
            </w:div>
            <w:div w:id="1479616167">
              <w:marLeft w:val="0"/>
              <w:marRight w:val="0"/>
              <w:marTop w:val="0"/>
              <w:marBottom w:val="0"/>
              <w:divBdr>
                <w:top w:val="none" w:sz="0" w:space="0" w:color="auto"/>
                <w:left w:val="none" w:sz="0" w:space="0" w:color="auto"/>
                <w:bottom w:val="none" w:sz="0" w:space="0" w:color="auto"/>
                <w:right w:val="none" w:sz="0" w:space="0" w:color="auto"/>
              </w:divBdr>
            </w:div>
            <w:div w:id="2059622865">
              <w:marLeft w:val="0"/>
              <w:marRight w:val="0"/>
              <w:marTop w:val="0"/>
              <w:marBottom w:val="0"/>
              <w:divBdr>
                <w:top w:val="none" w:sz="0" w:space="0" w:color="auto"/>
                <w:left w:val="none" w:sz="0" w:space="0" w:color="auto"/>
                <w:bottom w:val="none" w:sz="0" w:space="0" w:color="auto"/>
                <w:right w:val="none" w:sz="0" w:space="0" w:color="auto"/>
              </w:divBdr>
            </w:div>
            <w:div w:id="1115176476">
              <w:marLeft w:val="0"/>
              <w:marRight w:val="0"/>
              <w:marTop w:val="0"/>
              <w:marBottom w:val="0"/>
              <w:divBdr>
                <w:top w:val="none" w:sz="0" w:space="0" w:color="auto"/>
                <w:left w:val="none" w:sz="0" w:space="0" w:color="auto"/>
                <w:bottom w:val="none" w:sz="0" w:space="0" w:color="auto"/>
                <w:right w:val="none" w:sz="0" w:space="0" w:color="auto"/>
              </w:divBdr>
            </w:div>
            <w:div w:id="1294485589">
              <w:marLeft w:val="0"/>
              <w:marRight w:val="0"/>
              <w:marTop w:val="0"/>
              <w:marBottom w:val="0"/>
              <w:divBdr>
                <w:top w:val="none" w:sz="0" w:space="0" w:color="auto"/>
                <w:left w:val="none" w:sz="0" w:space="0" w:color="auto"/>
                <w:bottom w:val="none" w:sz="0" w:space="0" w:color="auto"/>
                <w:right w:val="none" w:sz="0" w:space="0" w:color="auto"/>
              </w:divBdr>
            </w:div>
            <w:div w:id="105200936">
              <w:marLeft w:val="0"/>
              <w:marRight w:val="0"/>
              <w:marTop w:val="0"/>
              <w:marBottom w:val="0"/>
              <w:divBdr>
                <w:top w:val="none" w:sz="0" w:space="0" w:color="auto"/>
                <w:left w:val="none" w:sz="0" w:space="0" w:color="auto"/>
                <w:bottom w:val="none" w:sz="0" w:space="0" w:color="auto"/>
                <w:right w:val="none" w:sz="0" w:space="0" w:color="auto"/>
              </w:divBdr>
            </w:div>
            <w:div w:id="1288197450">
              <w:marLeft w:val="0"/>
              <w:marRight w:val="0"/>
              <w:marTop w:val="0"/>
              <w:marBottom w:val="0"/>
              <w:divBdr>
                <w:top w:val="none" w:sz="0" w:space="0" w:color="auto"/>
                <w:left w:val="none" w:sz="0" w:space="0" w:color="auto"/>
                <w:bottom w:val="none" w:sz="0" w:space="0" w:color="auto"/>
                <w:right w:val="none" w:sz="0" w:space="0" w:color="auto"/>
              </w:divBdr>
            </w:div>
            <w:div w:id="541749760">
              <w:marLeft w:val="0"/>
              <w:marRight w:val="0"/>
              <w:marTop w:val="0"/>
              <w:marBottom w:val="0"/>
              <w:divBdr>
                <w:top w:val="none" w:sz="0" w:space="0" w:color="auto"/>
                <w:left w:val="none" w:sz="0" w:space="0" w:color="auto"/>
                <w:bottom w:val="none" w:sz="0" w:space="0" w:color="auto"/>
                <w:right w:val="none" w:sz="0" w:space="0" w:color="auto"/>
              </w:divBdr>
            </w:div>
            <w:div w:id="562300623">
              <w:marLeft w:val="0"/>
              <w:marRight w:val="0"/>
              <w:marTop w:val="0"/>
              <w:marBottom w:val="0"/>
              <w:divBdr>
                <w:top w:val="none" w:sz="0" w:space="0" w:color="auto"/>
                <w:left w:val="none" w:sz="0" w:space="0" w:color="auto"/>
                <w:bottom w:val="none" w:sz="0" w:space="0" w:color="auto"/>
                <w:right w:val="none" w:sz="0" w:space="0" w:color="auto"/>
              </w:divBdr>
            </w:div>
            <w:div w:id="1338120795">
              <w:marLeft w:val="0"/>
              <w:marRight w:val="0"/>
              <w:marTop w:val="0"/>
              <w:marBottom w:val="0"/>
              <w:divBdr>
                <w:top w:val="none" w:sz="0" w:space="0" w:color="auto"/>
                <w:left w:val="none" w:sz="0" w:space="0" w:color="auto"/>
                <w:bottom w:val="none" w:sz="0" w:space="0" w:color="auto"/>
                <w:right w:val="none" w:sz="0" w:space="0" w:color="auto"/>
              </w:divBdr>
            </w:div>
            <w:div w:id="422264534">
              <w:marLeft w:val="0"/>
              <w:marRight w:val="0"/>
              <w:marTop w:val="0"/>
              <w:marBottom w:val="0"/>
              <w:divBdr>
                <w:top w:val="none" w:sz="0" w:space="0" w:color="auto"/>
                <w:left w:val="none" w:sz="0" w:space="0" w:color="auto"/>
                <w:bottom w:val="none" w:sz="0" w:space="0" w:color="auto"/>
                <w:right w:val="none" w:sz="0" w:space="0" w:color="auto"/>
              </w:divBdr>
            </w:div>
            <w:div w:id="1139302160">
              <w:marLeft w:val="0"/>
              <w:marRight w:val="0"/>
              <w:marTop w:val="0"/>
              <w:marBottom w:val="0"/>
              <w:divBdr>
                <w:top w:val="none" w:sz="0" w:space="0" w:color="auto"/>
                <w:left w:val="none" w:sz="0" w:space="0" w:color="auto"/>
                <w:bottom w:val="none" w:sz="0" w:space="0" w:color="auto"/>
                <w:right w:val="none" w:sz="0" w:space="0" w:color="auto"/>
              </w:divBdr>
            </w:div>
            <w:div w:id="270668064">
              <w:marLeft w:val="0"/>
              <w:marRight w:val="0"/>
              <w:marTop w:val="0"/>
              <w:marBottom w:val="0"/>
              <w:divBdr>
                <w:top w:val="none" w:sz="0" w:space="0" w:color="auto"/>
                <w:left w:val="none" w:sz="0" w:space="0" w:color="auto"/>
                <w:bottom w:val="none" w:sz="0" w:space="0" w:color="auto"/>
                <w:right w:val="none" w:sz="0" w:space="0" w:color="auto"/>
              </w:divBdr>
            </w:div>
            <w:div w:id="20739751">
              <w:marLeft w:val="0"/>
              <w:marRight w:val="0"/>
              <w:marTop w:val="0"/>
              <w:marBottom w:val="0"/>
              <w:divBdr>
                <w:top w:val="none" w:sz="0" w:space="0" w:color="auto"/>
                <w:left w:val="none" w:sz="0" w:space="0" w:color="auto"/>
                <w:bottom w:val="none" w:sz="0" w:space="0" w:color="auto"/>
                <w:right w:val="none" w:sz="0" w:space="0" w:color="auto"/>
              </w:divBdr>
            </w:div>
            <w:div w:id="3978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8007">
      <w:bodyDiv w:val="1"/>
      <w:marLeft w:val="0"/>
      <w:marRight w:val="0"/>
      <w:marTop w:val="0"/>
      <w:marBottom w:val="0"/>
      <w:divBdr>
        <w:top w:val="none" w:sz="0" w:space="0" w:color="auto"/>
        <w:left w:val="none" w:sz="0" w:space="0" w:color="auto"/>
        <w:bottom w:val="none" w:sz="0" w:space="0" w:color="auto"/>
        <w:right w:val="none" w:sz="0" w:space="0" w:color="auto"/>
      </w:divBdr>
      <w:divsChild>
        <w:div w:id="1559710784">
          <w:marLeft w:val="0"/>
          <w:marRight w:val="0"/>
          <w:marTop w:val="0"/>
          <w:marBottom w:val="0"/>
          <w:divBdr>
            <w:top w:val="none" w:sz="0" w:space="0" w:color="auto"/>
            <w:left w:val="none" w:sz="0" w:space="0" w:color="auto"/>
            <w:bottom w:val="none" w:sz="0" w:space="0" w:color="auto"/>
            <w:right w:val="none" w:sz="0" w:space="0" w:color="auto"/>
          </w:divBdr>
          <w:divsChild>
            <w:div w:id="1264876214">
              <w:marLeft w:val="0"/>
              <w:marRight w:val="0"/>
              <w:marTop w:val="0"/>
              <w:marBottom w:val="0"/>
              <w:divBdr>
                <w:top w:val="none" w:sz="0" w:space="0" w:color="auto"/>
                <w:left w:val="none" w:sz="0" w:space="0" w:color="auto"/>
                <w:bottom w:val="none" w:sz="0" w:space="0" w:color="auto"/>
                <w:right w:val="none" w:sz="0" w:space="0" w:color="auto"/>
              </w:divBdr>
            </w:div>
            <w:div w:id="1243221155">
              <w:marLeft w:val="0"/>
              <w:marRight w:val="0"/>
              <w:marTop w:val="0"/>
              <w:marBottom w:val="0"/>
              <w:divBdr>
                <w:top w:val="none" w:sz="0" w:space="0" w:color="auto"/>
                <w:left w:val="none" w:sz="0" w:space="0" w:color="auto"/>
                <w:bottom w:val="none" w:sz="0" w:space="0" w:color="auto"/>
                <w:right w:val="none" w:sz="0" w:space="0" w:color="auto"/>
              </w:divBdr>
            </w:div>
            <w:div w:id="1697611466">
              <w:marLeft w:val="0"/>
              <w:marRight w:val="0"/>
              <w:marTop w:val="0"/>
              <w:marBottom w:val="0"/>
              <w:divBdr>
                <w:top w:val="none" w:sz="0" w:space="0" w:color="auto"/>
                <w:left w:val="none" w:sz="0" w:space="0" w:color="auto"/>
                <w:bottom w:val="none" w:sz="0" w:space="0" w:color="auto"/>
                <w:right w:val="none" w:sz="0" w:space="0" w:color="auto"/>
              </w:divBdr>
            </w:div>
            <w:div w:id="866480034">
              <w:marLeft w:val="0"/>
              <w:marRight w:val="0"/>
              <w:marTop w:val="0"/>
              <w:marBottom w:val="0"/>
              <w:divBdr>
                <w:top w:val="none" w:sz="0" w:space="0" w:color="auto"/>
                <w:left w:val="none" w:sz="0" w:space="0" w:color="auto"/>
                <w:bottom w:val="none" w:sz="0" w:space="0" w:color="auto"/>
                <w:right w:val="none" w:sz="0" w:space="0" w:color="auto"/>
              </w:divBdr>
            </w:div>
            <w:div w:id="1072891764">
              <w:marLeft w:val="0"/>
              <w:marRight w:val="0"/>
              <w:marTop w:val="0"/>
              <w:marBottom w:val="0"/>
              <w:divBdr>
                <w:top w:val="none" w:sz="0" w:space="0" w:color="auto"/>
                <w:left w:val="none" w:sz="0" w:space="0" w:color="auto"/>
                <w:bottom w:val="none" w:sz="0" w:space="0" w:color="auto"/>
                <w:right w:val="none" w:sz="0" w:space="0" w:color="auto"/>
              </w:divBdr>
            </w:div>
            <w:div w:id="2106806987">
              <w:marLeft w:val="0"/>
              <w:marRight w:val="0"/>
              <w:marTop w:val="0"/>
              <w:marBottom w:val="0"/>
              <w:divBdr>
                <w:top w:val="none" w:sz="0" w:space="0" w:color="auto"/>
                <w:left w:val="none" w:sz="0" w:space="0" w:color="auto"/>
                <w:bottom w:val="none" w:sz="0" w:space="0" w:color="auto"/>
                <w:right w:val="none" w:sz="0" w:space="0" w:color="auto"/>
              </w:divBdr>
            </w:div>
            <w:div w:id="1216164753">
              <w:marLeft w:val="0"/>
              <w:marRight w:val="0"/>
              <w:marTop w:val="0"/>
              <w:marBottom w:val="0"/>
              <w:divBdr>
                <w:top w:val="none" w:sz="0" w:space="0" w:color="auto"/>
                <w:left w:val="none" w:sz="0" w:space="0" w:color="auto"/>
                <w:bottom w:val="none" w:sz="0" w:space="0" w:color="auto"/>
                <w:right w:val="none" w:sz="0" w:space="0" w:color="auto"/>
              </w:divBdr>
            </w:div>
            <w:div w:id="1662267351">
              <w:marLeft w:val="0"/>
              <w:marRight w:val="0"/>
              <w:marTop w:val="0"/>
              <w:marBottom w:val="0"/>
              <w:divBdr>
                <w:top w:val="none" w:sz="0" w:space="0" w:color="auto"/>
                <w:left w:val="none" w:sz="0" w:space="0" w:color="auto"/>
                <w:bottom w:val="none" w:sz="0" w:space="0" w:color="auto"/>
                <w:right w:val="none" w:sz="0" w:space="0" w:color="auto"/>
              </w:divBdr>
            </w:div>
            <w:div w:id="1888372259">
              <w:marLeft w:val="0"/>
              <w:marRight w:val="0"/>
              <w:marTop w:val="0"/>
              <w:marBottom w:val="0"/>
              <w:divBdr>
                <w:top w:val="none" w:sz="0" w:space="0" w:color="auto"/>
                <w:left w:val="none" w:sz="0" w:space="0" w:color="auto"/>
                <w:bottom w:val="none" w:sz="0" w:space="0" w:color="auto"/>
                <w:right w:val="none" w:sz="0" w:space="0" w:color="auto"/>
              </w:divBdr>
            </w:div>
            <w:div w:id="1169444362">
              <w:marLeft w:val="0"/>
              <w:marRight w:val="0"/>
              <w:marTop w:val="0"/>
              <w:marBottom w:val="0"/>
              <w:divBdr>
                <w:top w:val="none" w:sz="0" w:space="0" w:color="auto"/>
                <w:left w:val="none" w:sz="0" w:space="0" w:color="auto"/>
                <w:bottom w:val="none" w:sz="0" w:space="0" w:color="auto"/>
                <w:right w:val="none" w:sz="0" w:space="0" w:color="auto"/>
              </w:divBdr>
            </w:div>
            <w:div w:id="1962421570">
              <w:marLeft w:val="0"/>
              <w:marRight w:val="0"/>
              <w:marTop w:val="0"/>
              <w:marBottom w:val="0"/>
              <w:divBdr>
                <w:top w:val="none" w:sz="0" w:space="0" w:color="auto"/>
                <w:left w:val="none" w:sz="0" w:space="0" w:color="auto"/>
                <w:bottom w:val="none" w:sz="0" w:space="0" w:color="auto"/>
                <w:right w:val="none" w:sz="0" w:space="0" w:color="auto"/>
              </w:divBdr>
            </w:div>
            <w:div w:id="1400592270">
              <w:marLeft w:val="0"/>
              <w:marRight w:val="0"/>
              <w:marTop w:val="0"/>
              <w:marBottom w:val="0"/>
              <w:divBdr>
                <w:top w:val="none" w:sz="0" w:space="0" w:color="auto"/>
                <w:left w:val="none" w:sz="0" w:space="0" w:color="auto"/>
                <w:bottom w:val="none" w:sz="0" w:space="0" w:color="auto"/>
                <w:right w:val="none" w:sz="0" w:space="0" w:color="auto"/>
              </w:divBdr>
            </w:div>
            <w:div w:id="233711437">
              <w:marLeft w:val="0"/>
              <w:marRight w:val="0"/>
              <w:marTop w:val="0"/>
              <w:marBottom w:val="0"/>
              <w:divBdr>
                <w:top w:val="none" w:sz="0" w:space="0" w:color="auto"/>
                <w:left w:val="none" w:sz="0" w:space="0" w:color="auto"/>
                <w:bottom w:val="none" w:sz="0" w:space="0" w:color="auto"/>
                <w:right w:val="none" w:sz="0" w:space="0" w:color="auto"/>
              </w:divBdr>
            </w:div>
            <w:div w:id="1279022110">
              <w:marLeft w:val="0"/>
              <w:marRight w:val="0"/>
              <w:marTop w:val="0"/>
              <w:marBottom w:val="0"/>
              <w:divBdr>
                <w:top w:val="none" w:sz="0" w:space="0" w:color="auto"/>
                <w:left w:val="none" w:sz="0" w:space="0" w:color="auto"/>
                <w:bottom w:val="none" w:sz="0" w:space="0" w:color="auto"/>
                <w:right w:val="none" w:sz="0" w:space="0" w:color="auto"/>
              </w:divBdr>
            </w:div>
            <w:div w:id="773672142">
              <w:marLeft w:val="0"/>
              <w:marRight w:val="0"/>
              <w:marTop w:val="0"/>
              <w:marBottom w:val="0"/>
              <w:divBdr>
                <w:top w:val="none" w:sz="0" w:space="0" w:color="auto"/>
                <w:left w:val="none" w:sz="0" w:space="0" w:color="auto"/>
                <w:bottom w:val="none" w:sz="0" w:space="0" w:color="auto"/>
                <w:right w:val="none" w:sz="0" w:space="0" w:color="auto"/>
              </w:divBdr>
            </w:div>
            <w:div w:id="116065224">
              <w:marLeft w:val="0"/>
              <w:marRight w:val="0"/>
              <w:marTop w:val="0"/>
              <w:marBottom w:val="0"/>
              <w:divBdr>
                <w:top w:val="none" w:sz="0" w:space="0" w:color="auto"/>
                <w:left w:val="none" w:sz="0" w:space="0" w:color="auto"/>
                <w:bottom w:val="none" w:sz="0" w:space="0" w:color="auto"/>
                <w:right w:val="none" w:sz="0" w:space="0" w:color="auto"/>
              </w:divBdr>
            </w:div>
            <w:div w:id="700932761">
              <w:marLeft w:val="0"/>
              <w:marRight w:val="0"/>
              <w:marTop w:val="0"/>
              <w:marBottom w:val="0"/>
              <w:divBdr>
                <w:top w:val="none" w:sz="0" w:space="0" w:color="auto"/>
                <w:left w:val="none" w:sz="0" w:space="0" w:color="auto"/>
                <w:bottom w:val="none" w:sz="0" w:space="0" w:color="auto"/>
                <w:right w:val="none" w:sz="0" w:space="0" w:color="auto"/>
              </w:divBdr>
            </w:div>
            <w:div w:id="528568358">
              <w:marLeft w:val="0"/>
              <w:marRight w:val="0"/>
              <w:marTop w:val="0"/>
              <w:marBottom w:val="0"/>
              <w:divBdr>
                <w:top w:val="none" w:sz="0" w:space="0" w:color="auto"/>
                <w:left w:val="none" w:sz="0" w:space="0" w:color="auto"/>
                <w:bottom w:val="none" w:sz="0" w:space="0" w:color="auto"/>
                <w:right w:val="none" w:sz="0" w:space="0" w:color="auto"/>
              </w:divBdr>
            </w:div>
            <w:div w:id="1441875873">
              <w:marLeft w:val="0"/>
              <w:marRight w:val="0"/>
              <w:marTop w:val="0"/>
              <w:marBottom w:val="0"/>
              <w:divBdr>
                <w:top w:val="none" w:sz="0" w:space="0" w:color="auto"/>
                <w:left w:val="none" w:sz="0" w:space="0" w:color="auto"/>
                <w:bottom w:val="none" w:sz="0" w:space="0" w:color="auto"/>
                <w:right w:val="none" w:sz="0" w:space="0" w:color="auto"/>
              </w:divBdr>
            </w:div>
            <w:div w:id="305168175">
              <w:marLeft w:val="0"/>
              <w:marRight w:val="0"/>
              <w:marTop w:val="0"/>
              <w:marBottom w:val="0"/>
              <w:divBdr>
                <w:top w:val="none" w:sz="0" w:space="0" w:color="auto"/>
                <w:left w:val="none" w:sz="0" w:space="0" w:color="auto"/>
                <w:bottom w:val="none" w:sz="0" w:space="0" w:color="auto"/>
                <w:right w:val="none" w:sz="0" w:space="0" w:color="auto"/>
              </w:divBdr>
            </w:div>
            <w:div w:id="1461024300">
              <w:marLeft w:val="0"/>
              <w:marRight w:val="0"/>
              <w:marTop w:val="0"/>
              <w:marBottom w:val="0"/>
              <w:divBdr>
                <w:top w:val="none" w:sz="0" w:space="0" w:color="auto"/>
                <w:left w:val="none" w:sz="0" w:space="0" w:color="auto"/>
                <w:bottom w:val="none" w:sz="0" w:space="0" w:color="auto"/>
                <w:right w:val="none" w:sz="0" w:space="0" w:color="auto"/>
              </w:divBdr>
            </w:div>
            <w:div w:id="729840295">
              <w:marLeft w:val="0"/>
              <w:marRight w:val="0"/>
              <w:marTop w:val="0"/>
              <w:marBottom w:val="0"/>
              <w:divBdr>
                <w:top w:val="none" w:sz="0" w:space="0" w:color="auto"/>
                <w:left w:val="none" w:sz="0" w:space="0" w:color="auto"/>
                <w:bottom w:val="none" w:sz="0" w:space="0" w:color="auto"/>
                <w:right w:val="none" w:sz="0" w:space="0" w:color="auto"/>
              </w:divBdr>
            </w:div>
            <w:div w:id="151221600">
              <w:marLeft w:val="0"/>
              <w:marRight w:val="0"/>
              <w:marTop w:val="0"/>
              <w:marBottom w:val="0"/>
              <w:divBdr>
                <w:top w:val="none" w:sz="0" w:space="0" w:color="auto"/>
                <w:left w:val="none" w:sz="0" w:space="0" w:color="auto"/>
                <w:bottom w:val="none" w:sz="0" w:space="0" w:color="auto"/>
                <w:right w:val="none" w:sz="0" w:space="0" w:color="auto"/>
              </w:divBdr>
            </w:div>
            <w:div w:id="495341633">
              <w:marLeft w:val="0"/>
              <w:marRight w:val="0"/>
              <w:marTop w:val="0"/>
              <w:marBottom w:val="0"/>
              <w:divBdr>
                <w:top w:val="none" w:sz="0" w:space="0" w:color="auto"/>
                <w:left w:val="none" w:sz="0" w:space="0" w:color="auto"/>
                <w:bottom w:val="none" w:sz="0" w:space="0" w:color="auto"/>
                <w:right w:val="none" w:sz="0" w:space="0" w:color="auto"/>
              </w:divBdr>
            </w:div>
            <w:div w:id="2051147230">
              <w:marLeft w:val="0"/>
              <w:marRight w:val="0"/>
              <w:marTop w:val="0"/>
              <w:marBottom w:val="0"/>
              <w:divBdr>
                <w:top w:val="none" w:sz="0" w:space="0" w:color="auto"/>
                <w:left w:val="none" w:sz="0" w:space="0" w:color="auto"/>
                <w:bottom w:val="none" w:sz="0" w:space="0" w:color="auto"/>
                <w:right w:val="none" w:sz="0" w:space="0" w:color="auto"/>
              </w:divBdr>
            </w:div>
            <w:div w:id="480921978">
              <w:marLeft w:val="0"/>
              <w:marRight w:val="0"/>
              <w:marTop w:val="0"/>
              <w:marBottom w:val="0"/>
              <w:divBdr>
                <w:top w:val="none" w:sz="0" w:space="0" w:color="auto"/>
                <w:left w:val="none" w:sz="0" w:space="0" w:color="auto"/>
                <w:bottom w:val="none" w:sz="0" w:space="0" w:color="auto"/>
                <w:right w:val="none" w:sz="0" w:space="0" w:color="auto"/>
              </w:divBdr>
            </w:div>
            <w:div w:id="1495419192">
              <w:marLeft w:val="0"/>
              <w:marRight w:val="0"/>
              <w:marTop w:val="0"/>
              <w:marBottom w:val="0"/>
              <w:divBdr>
                <w:top w:val="none" w:sz="0" w:space="0" w:color="auto"/>
                <w:left w:val="none" w:sz="0" w:space="0" w:color="auto"/>
                <w:bottom w:val="none" w:sz="0" w:space="0" w:color="auto"/>
                <w:right w:val="none" w:sz="0" w:space="0" w:color="auto"/>
              </w:divBdr>
            </w:div>
            <w:div w:id="269630263">
              <w:marLeft w:val="0"/>
              <w:marRight w:val="0"/>
              <w:marTop w:val="0"/>
              <w:marBottom w:val="0"/>
              <w:divBdr>
                <w:top w:val="none" w:sz="0" w:space="0" w:color="auto"/>
                <w:left w:val="none" w:sz="0" w:space="0" w:color="auto"/>
                <w:bottom w:val="none" w:sz="0" w:space="0" w:color="auto"/>
                <w:right w:val="none" w:sz="0" w:space="0" w:color="auto"/>
              </w:divBdr>
            </w:div>
            <w:div w:id="905997531">
              <w:marLeft w:val="0"/>
              <w:marRight w:val="0"/>
              <w:marTop w:val="0"/>
              <w:marBottom w:val="0"/>
              <w:divBdr>
                <w:top w:val="none" w:sz="0" w:space="0" w:color="auto"/>
                <w:left w:val="none" w:sz="0" w:space="0" w:color="auto"/>
                <w:bottom w:val="none" w:sz="0" w:space="0" w:color="auto"/>
                <w:right w:val="none" w:sz="0" w:space="0" w:color="auto"/>
              </w:divBdr>
            </w:div>
            <w:div w:id="987904949">
              <w:marLeft w:val="0"/>
              <w:marRight w:val="0"/>
              <w:marTop w:val="0"/>
              <w:marBottom w:val="0"/>
              <w:divBdr>
                <w:top w:val="none" w:sz="0" w:space="0" w:color="auto"/>
                <w:left w:val="none" w:sz="0" w:space="0" w:color="auto"/>
                <w:bottom w:val="none" w:sz="0" w:space="0" w:color="auto"/>
                <w:right w:val="none" w:sz="0" w:space="0" w:color="auto"/>
              </w:divBdr>
            </w:div>
            <w:div w:id="683673357">
              <w:marLeft w:val="0"/>
              <w:marRight w:val="0"/>
              <w:marTop w:val="0"/>
              <w:marBottom w:val="0"/>
              <w:divBdr>
                <w:top w:val="none" w:sz="0" w:space="0" w:color="auto"/>
                <w:left w:val="none" w:sz="0" w:space="0" w:color="auto"/>
                <w:bottom w:val="none" w:sz="0" w:space="0" w:color="auto"/>
                <w:right w:val="none" w:sz="0" w:space="0" w:color="auto"/>
              </w:divBdr>
            </w:div>
            <w:div w:id="2013288608">
              <w:marLeft w:val="0"/>
              <w:marRight w:val="0"/>
              <w:marTop w:val="0"/>
              <w:marBottom w:val="0"/>
              <w:divBdr>
                <w:top w:val="none" w:sz="0" w:space="0" w:color="auto"/>
                <w:left w:val="none" w:sz="0" w:space="0" w:color="auto"/>
                <w:bottom w:val="none" w:sz="0" w:space="0" w:color="auto"/>
                <w:right w:val="none" w:sz="0" w:space="0" w:color="auto"/>
              </w:divBdr>
            </w:div>
            <w:div w:id="638074451">
              <w:marLeft w:val="0"/>
              <w:marRight w:val="0"/>
              <w:marTop w:val="0"/>
              <w:marBottom w:val="0"/>
              <w:divBdr>
                <w:top w:val="none" w:sz="0" w:space="0" w:color="auto"/>
                <w:left w:val="none" w:sz="0" w:space="0" w:color="auto"/>
                <w:bottom w:val="none" w:sz="0" w:space="0" w:color="auto"/>
                <w:right w:val="none" w:sz="0" w:space="0" w:color="auto"/>
              </w:divBdr>
            </w:div>
            <w:div w:id="165365052">
              <w:marLeft w:val="0"/>
              <w:marRight w:val="0"/>
              <w:marTop w:val="0"/>
              <w:marBottom w:val="0"/>
              <w:divBdr>
                <w:top w:val="none" w:sz="0" w:space="0" w:color="auto"/>
                <w:left w:val="none" w:sz="0" w:space="0" w:color="auto"/>
                <w:bottom w:val="none" w:sz="0" w:space="0" w:color="auto"/>
                <w:right w:val="none" w:sz="0" w:space="0" w:color="auto"/>
              </w:divBdr>
            </w:div>
            <w:div w:id="912549430">
              <w:marLeft w:val="0"/>
              <w:marRight w:val="0"/>
              <w:marTop w:val="0"/>
              <w:marBottom w:val="0"/>
              <w:divBdr>
                <w:top w:val="none" w:sz="0" w:space="0" w:color="auto"/>
                <w:left w:val="none" w:sz="0" w:space="0" w:color="auto"/>
                <w:bottom w:val="none" w:sz="0" w:space="0" w:color="auto"/>
                <w:right w:val="none" w:sz="0" w:space="0" w:color="auto"/>
              </w:divBdr>
            </w:div>
            <w:div w:id="1081608611">
              <w:marLeft w:val="0"/>
              <w:marRight w:val="0"/>
              <w:marTop w:val="0"/>
              <w:marBottom w:val="0"/>
              <w:divBdr>
                <w:top w:val="none" w:sz="0" w:space="0" w:color="auto"/>
                <w:left w:val="none" w:sz="0" w:space="0" w:color="auto"/>
                <w:bottom w:val="none" w:sz="0" w:space="0" w:color="auto"/>
                <w:right w:val="none" w:sz="0" w:space="0" w:color="auto"/>
              </w:divBdr>
            </w:div>
            <w:div w:id="1196190408">
              <w:marLeft w:val="0"/>
              <w:marRight w:val="0"/>
              <w:marTop w:val="0"/>
              <w:marBottom w:val="0"/>
              <w:divBdr>
                <w:top w:val="none" w:sz="0" w:space="0" w:color="auto"/>
                <w:left w:val="none" w:sz="0" w:space="0" w:color="auto"/>
                <w:bottom w:val="none" w:sz="0" w:space="0" w:color="auto"/>
                <w:right w:val="none" w:sz="0" w:space="0" w:color="auto"/>
              </w:divBdr>
            </w:div>
            <w:div w:id="810514399">
              <w:marLeft w:val="0"/>
              <w:marRight w:val="0"/>
              <w:marTop w:val="0"/>
              <w:marBottom w:val="0"/>
              <w:divBdr>
                <w:top w:val="none" w:sz="0" w:space="0" w:color="auto"/>
                <w:left w:val="none" w:sz="0" w:space="0" w:color="auto"/>
                <w:bottom w:val="none" w:sz="0" w:space="0" w:color="auto"/>
                <w:right w:val="none" w:sz="0" w:space="0" w:color="auto"/>
              </w:divBdr>
            </w:div>
            <w:div w:id="1471090096">
              <w:marLeft w:val="0"/>
              <w:marRight w:val="0"/>
              <w:marTop w:val="0"/>
              <w:marBottom w:val="0"/>
              <w:divBdr>
                <w:top w:val="none" w:sz="0" w:space="0" w:color="auto"/>
                <w:left w:val="none" w:sz="0" w:space="0" w:color="auto"/>
                <w:bottom w:val="none" w:sz="0" w:space="0" w:color="auto"/>
                <w:right w:val="none" w:sz="0" w:space="0" w:color="auto"/>
              </w:divBdr>
            </w:div>
            <w:div w:id="323320002">
              <w:marLeft w:val="0"/>
              <w:marRight w:val="0"/>
              <w:marTop w:val="0"/>
              <w:marBottom w:val="0"/>
              <w:divBdr>
                <w:top w:val="none" w:sz="0" w:space="0" w:color="auto"/>
                <w:left w:val="none" w:sz="0" w:space="0" w:color="auto"/>
                <w:bottom w:val="none" w:sz="0" w:space="0" w:color="auto"/>
                <w:right w:val="none" w:sz="0" w:space="0" w:color="auto"/>
              </w:divBdr>
            </w:div>
            <w:div w:id="1649748903">
              <w:marLeft w:val="0"/>
              <w:marRight w:val="0"/>
              <w:marTop w:val="0"/>
              <w:marBottom w:val="0"/>
              <w:divBdr>
                <w:top w:val="none" w:sz="0" w:space="0" w:color="auto"/>
                <w:left w:val="none" w:sz="0" w:space="0" w:color="auto"/>
                <w:bottom w:val="none" w:sz="0" w:space="0" w:color="auto"/>
                <w:right w:val="none" w:sz="0" w:space="0" w:color="auto"/>
              </w:divBdr>
            </w:div>
            <w:div w:id="1022322646">
              <w:marLeft w:val="0"/>
              <w:marRight w:val="0"/>
              <w:marTop w:val="0"/>
              <w:marBottom w:val="0"/>
              <w:divBdr>
                <w:top w:val="none" w:sz="0" w:space="0" w:color="auto"/>
                <w:left w:val="none" w:sz="0" w:space="0" w:color="auto"/>
                <w:bottom w:val="none" w:sz="0" w:space="0" w:color="auto"/>
                <w:right w:val="none" w:sz="0" w:space="0" w:color="auto"/>
              </w:divBdr>
            </w:div>
            <w:div w:id="443890396">
              <w:marLeft w:val="0"/>
              <w:marRight w:val="0"/>
              <w:marTop w:val="0"/>
              <w:marBottom w:val="0"/>
              <w:divBdr>
                <w:top w:val="none" w:sz="0" w:space="0" w:color="auto"/>
                <w:left w:val="none" w:sz="0" w:space="0" w:color="auto"/>
                <w:bottom w:val="none" w:sz="0" w:space="0" w:color="auto"/>
                <w:right w:val="none" w:sz="0" w:space="0" w:color="auto"/>
              </w:divBdr>
            </w:div>
            <w:div w:id="414789406">
              <w:marLeft w:val="0"/>
              <w:marRight w:val="0"/>
              <w:marTop w:val="0"/>
              <w:marBottom w:val="0"/>
              <w:divBdr>
                <w:top w:val="none" w:sz="0" w:space="0" w:color="auto"/>
                <w:left w:val="none" w:sz="0" w:space="0" w:color="auto"/>
                <w:bottom w:val="none" w:sz="0" w:space="0" w:color="auto"/>
                <w:right w:val="none" w:sz="0" w:space="0" w:color="auto"/>
              </w:divBdr>
            </w:div>
            <w:div w:id="362096748">
              <w:marLeft w:val="0"/>
              <w:marRight w:val="0"/>
              <w:marTop w:val="0"/>
              <w:marBottom w:val="0"/>
              <w:divBdr>
                <w:top w:val="none" w:sz="0" w:space="0" w:color="auto"/>
                <w:left w:val="none" w:sz="0" w:space="0" w:color="auto"/>
                <w:bottom w:val="none" w:sz="0" w:space="0" w:color="auto"/>
                <w:right w:val="none" w:sz="0" w:space="0" w:color="auto"/>
              </w:divBdr>
            </w:div>
            <w:div w:id="1252543929">
              <w:marLeft w:val="0"/>
              <w:marRight w:val="0"/>
              <w:marTop w:val="0"/>
              <w:marBottom w:val="0"/>
              <w:divBdr>
                <w:top w:val="none" w:sz="0" w:space="0" w:color="auto"/>
                <w:left w:val="none" w:sz="0" w:space="0" w:color="auto"/>
                <w:bottom w:val="none" w:sz="0" w:space="0" w:color="auto"/>
                <w:right w:val="none" w:sz="0" w:space="0" w:color="auto"/>
              </w:divBdr>
            </w:div>
            <w:div w:id="1298218725">
              <w:marLeft w:val="0"/>
              <w:marRight w:val="0"/>
              <w:marTop w:val="0"/>
              <w:marBottom w:val="0"/>
              <w:divBdr>
                <w:top w:val="none" w:sz="0" w:space="0" w:color="auto"/>
                <w:left w:val="none" w:sz="0" w:space="0" w:color="auto"/>
                <w:bottom w:val="none" w:sz="0" w:space="0" w:color="auto"/>
                <w:right w:val="none" w:sz="0" w:space="0" w:color="auto"/>
              </w:divBdr>
            </w:div>
            <w:div w:id="71700207">
              <w:marLeft w:val="0"/>
              <w:marRight w:val="0"/>
              <w:marTop w:val="0"/>
              <w:marBottom w:val="0"/>
              <w:divBdr>
                <w:top w:val="none" w:sz="0" w:space="0" w:color="auto"/>
                <w:left w:val="none" w:sz="0" w:space="0" w:color="auto"/>
                <w:bottom w:val="none" w:sz="0" w:space="0" w:color="auto"/>
                <w:right w:val="none" w:sz="0" w:space="0" w:color="auto"/>
              </w:divBdr>
            </w:div>
            <w:div w:id="2135828985">
              <w:marLeft w:val="0"/>
              <w:marRight w:val="0"/>
              <w:marTop w:val="0"/>
              <w:marBottom w:val="0"/>
              <w:divBdr>
                <w:top w:val="none" w:sz="0" w:space="0" w:color="auto"/>
                <w:left w:val="none" w:sz="0" w:space="0" w:color="auto"/>
                <w:bottom w:val="none" w:sz="0" w:space="0" w:color="auto"/>
                <w:right w:val="none" w:sz="0" w:space="0" w:color="auto"/>
              </w:divBdr>
            </w:div>
            <w:div w:id="1358384111">
              <w:marLeft w:val="0"/>
              <w:marRight w:val="0"/>
              <w:marTop w:val="0"/>
              <w:marBottom w:val="0"/>
              <w:divBdr>
                <w:top w:val="none" w:sz="0" w:space="0" w:color="auto"/>
                <w:left w:val="none" w:sz="0" w:space="0" w:color="auto"/>
                <w:bottom w:val="none" w:sz="0" w:space="0" w:color="auto"/>
                <w:right w:val="none" w:sz="0" w:space="0" w:color="auto"/>
              </w:divBdr>
            </w:div>
            <w:div w:id="950891420">
              <w:marLeft w:val="0"/>
              <w:marRight w:val="0"/>
              <w:marTop w:val="0"/>
              <w:marBottom w:val="0"/>
              <w:divBdr>
                <w:top w:val="none" w:sz="0" w:space="0" w:color="auto"/>
                <w:left w:val="none" w:sz="0" w:space="0" w:color="auto"/>
                <w:bottom w:val="none" w:sz="0" w:space="0" w:color="auto"/>
                <w:right w:val="none" w:sz="0" w:space="0" w:color="auto"/>
              </w:divBdr>
            </w:div>
            <w:div w:id="1463419317">
              <w:marLeft w:val="0"/>
              <w:marRight w:val="0"/>
              <w:marTop w:val="0"/>
              <w:marBottom w:val="0"/>
              <w:divBdr>
                <w:top w:val="none" w:sz="0" w:space="0" w:color="auto"/>
                <w:left w:val="none" w:sz="0" w:space="0" w:color="auto"/>
                <w:bottom w:val="none" w:sz="0" w:space="0" w:color="auto"/>
                <w:right w:val="none" w:sz="0" w:space="0" w:color="auto"/>
              </w:divBdr>
            </w:div>
            <w:div w:id="2011106027">
              <w:marLeft w:val="0"/>
              <w:marRight w:val="0"/>
              <w:marTop w:val="0"/>
              <w:marBottom w:val="0"/>
              <w:divBdr>
                <w:top w:val="none" w:sz="0" w:space="0" w:color="auto"/>
                <w:left w:val="none" w:sz="0" w:space="0" w:color="auto"/>
                <w:bottom w:val="none" w:sz="0" w:space="0" w:color="auto"/>
                <w:right w:val="none" w:sz="0" w:space="0" w:color="auto"/>
              </w:divBdr>
            </w:div>
            <w:div w:id="1906062901">
              <w:marLeft w:val="0"/>
              <w:marRight w:val="0"/>
              <w:marTop w:val="0"/>
              <w:marBottom w:val="0"/>
              <w:divBdr>
                <w:top w:val="none" w:sz="0" w:space="0" w:color="auto"/>
                <w:left w:val="none" w:sz="0" w:space="0" w:color="auto"/>
                <w:bottom w:val="none" w:sz="0" w:space="0" w:color="auto"/>
                <w:right w:val="none" w:sz="0" w:space="0" w:color="auto"/>
              </w:divBdr>
            </w:div>
            <w:div w:id="891892045">
              <w:marLeft w:val="0"/>
              <w:marRight w:val="0"/>
              <w:marTop w:val="0"/>
              <w:marBottom w:val="0"/>
              <w:divBdr>
                <w:top w:val="none" w:sz="0" w:space="0" w:color="auto"/>
                <w:left w:val="none" w:sz="0" w:space="0" w:color="auto"/>
                <w:bottom w:val="none" w:sz="0" w:space="0" w:color="auto"/>
                <w:right w:val="none" w:sz="0" w:space="0" w:color="auto"/>
              </w:divBdr>
            </w:div>
            <w:div w:id="1524444141">
              <w:marLeft w:val="0"/>
              <w:marRight w:val="0"/>
              <w:marTop w:val="0"/>
              <w:marBottom w:val="0"/>
              <w:divBdr>
                <w:top w:val="none" w:sz="0" w:space="0" w:color="auto"/>
                <w:left w:val="none" w:sz="0" w:space="0" w:color="auto"/>
                <w:bottom w:val="none" w:sz="0" w:space="0" w:color="auto"/>
                <w:right w:val="none" w:sz="0" w:space="0" w:color="auto"/>
              </w:divBdr>
            </w:div>
            <w:div w:id="645672165">
              <w:marLeft w:val="0"/>
              <w:marRight w:val="0"/>
              <w:marTop w:val="0"/>
              <w:marBottom w:val="0"/>
              <w:divBdr>
                <w:top w:val="none" w:sz="0" w:space="0" w:color="auto"/>
                <w:left w:val="none" w:sz="0" w:space="0" w:color="auto"/>
                <w:bottom w:val="none" w:sz="0" w:space="0" w:color="auto"/>
                <w:right w:val="none" w:sz="0" w:space="0" w:color="auto"/>
              </w:divBdr>
            </w:div>
            <w:div w:id="1483085484">
              <w:marLeft w:val="0"/>
              <w:marRight w:val="0"/>
              <w:marTop w:val="0"/>
              <w:marBottom w:val="0"/>
              <w:divBdr>
                <w:top w:val="none" w:sz="0" w:space="0" w:color="auto"/>
                <w:left w:val="none" w:sz="0" w:space="0" w:color="auto"/>
                <w:bottom w:val="none" w:sz="0" w:space="0" w:color="auto"/>
                <w:right w:val="none" w:sz="0" w:space="0" w:color="auto"/>
              </w:divBdr>
            </w:div>
            <w:div w:id="1194077556">
              <w:marLeft w:val="0"/>
              <w:marRight w:val="0"/>
              <w:marTop w:val="0"/>
              <w:marBottom w:val="0"/>
              <w:divBdr>
                <w:top w:val="none" w:sz="0" w:space="0" w:color="auto"/>
                <w:left w:val="none" w:sz="0" w:space="0" w:color="auto"/>
                <w:bottom w:val="none" w:sz="0" w:space="0" w:color="auto"/>
                <w:right w:val="none" w:sz="0" w:space="0" w:color="auto"/>
              </w:divBdr>
            </w:div>
            <w:div w:id="1453935979">
              <w:marLeft w:val="0"/>
              <w:marRight w:val="0"/>
              <w:marTop w:val="0"/>
              <w:marBottom w:val="0"/>
              <w:divBdr>
                <w:top w:val="none" w:sz="0" w:space="0" w:color="auto"/>
                <w:left w:val="none" w:sz="0" w:space="0" w:color="auto"/>
                <w:bottom w:val="none" w:sz="0" w:space="0" w:color="auto"/>
                <w:right w:val="none" w:sz="0" w:space="0" w:color="auto"/>
              </w:divBdr>
            </w:div>
            <w:div w:id="652490469">
              <w:marLeft w:val="0"/>
              <w:marRight w:val="0"/>
              <w:marTop w:val="0"/>
              <w:marBottom w:val="0"/>
              <w:divBdr>
                <w:top w:val="none" w:sz="0" w:space="0" w:color="auto"/>
                <w:left w:val="none" w:sz="0" w:space="0" w:color="auto"/>
                <w:bottom w:val="none" w:sz="0" w:space="0" w:color="auto"/>
                <w:right w:val="none" w:sz="0" w:space="0" w:color="auto"/>
              </w:divBdr>
            </w:div>
            <w:div w:id="363216635">
              <w:marLeft w:val="0"/>
              <w:marRight w:val="0"/>
              <w:marTop w:val="0"/>
              <w:marBottom w:val="0"/>
              <w:divBdr>
                <w:top w:val="none" w:sz="0" w:space="0" w:color="auto"/>
                <w:left w:val="none" w:sz="0" w:space="0" w:color="auto"/>
                <w:bottom w:val="none" w:sz="0" w:space="0" w:color="auto"/>
                <w:right w:val="none" w:sz="0" w:space="0" w:color="auto"/>
              </w:divBdr>
            </w:div>
            <w:div w:id="978921331">
              <w:marLeft w:val="0"/>
              <w:marRight w:val="0"/>
              <w:marTop w:val="0"/>
              <w:marBottom w:val="0"/>
              <w:divBdr>
                <w:top w:val="none" w:sz="0" w:space="0" w:color="auto"/>
                <w:left w:val="none" w:sz="0" w:space="0" w:color="auto"/>
                <w:bottom w:val="none" w:sz="0" w:space="0" w:color="auto"/>
                <w:right w:val="none" w:sz="0" w:space="0" w:color="auto"/>
              </w:divBdr>
            </w:div>
            <w:div w:id="2085107978">
              <w:marLeft w:val="0"/>
              <w:marRight w:val="0"/>
              <w:marTop w:val="0"/>
              <w:marBottom w:val="0"/>
              <w:divBdr>
                <w:top w:val="none" w:sz="0" w:space="0" w:color="auto"/>
                <w:left w:val="none" w:sz="0" w:space="0" w:color="auto"/>
                <w:bottom w:val="none" w:sz="0" w:space="0" w:color="auto"/>
                <w:right w:val="none" w:sz="0" w:space="0" w:color="auto"/>
              </w:divBdr>
            </w:div>
            <w:div w:id="1043674778">
              <w:marLeft w:val="0"/>
              <w:marRight w:val="0"/>
              <w:marTop w:val="0"/>
              <w:marBottom w:val="0"/>
              <w:divBdr>
                <w:top w:val="none" w:sz="0" w:space="0" w:color="auto"/>
                <w:left w:val="none" w:sz="0" w:space="0" w:color="auto"/>
                <w:bottom w:val="none" w:sz="0" w:space="0" w:color="auto"/>
                <w:right w:val="none" w:sz="0" w:space="0" w:color="auto"/>
              </w:divBdr>
            </w:div>
            <w:div w:id="1345089283">
              <w:marLeft w:val="0"/>
              <w:marRight w:val="0"/>
              <w:marTop w:val="0"/>
              <w:marBottom w:val="0"/>
              <w:divBdr>
                <w:top w:val="none" w:sz="0" w:space="0" w:color="auto"/>
                <w:left w:val="none" w:sz="0" w:space="0" w:color="auto"/>
                <w:bottom w:val="none" w:sz="0" w:space="0" w:color="auto"/>
                <w:right w:val="none" w:sz="0" w:space="0" w:color="auto"/>
              </w:divBdr>
            </w:div>
            <w:div w:id="1726296773">
              <w:marLeft w:val="0"/>
              <w:marRight w:val="0"/>
              <w:marTop w:val="0"/>
              <w:marBottom w:val="0"/>
              <w:divBdr>
                <w:top w:val="none" w:sz="0" w:space="0" w:color="auto"/>
                <w:left w:val="none" w:sz="0" w:space="0" w:color="auto"/>
                <w:bottom w:val="none" w:sz="0" w:space="0" w:color="auto"/>
                <w:right w:val="none" w:sz="0" w:space="0" w:color="auto"/>
              </w:divBdr>
            </w:div>
            <w:div w:id="1366909110">
              <w:marLeft w:val="0"/>
              <w:marRight w:val="0"/>
              <w:marTop w:val="0"/>
              <w:marBottom w:val="0"/>
              <w:divBdr>
                <w:top w:val="none" w:sz="0" w:space="0" w:color="auto"/>
                <w:left w:val="none" w:sz="0" w:space="0" w:color="auto"/>
                <w:bottom w:val="none" w:sz="0" w:space="0" w:color="auto"/>
                <w:right w:val="none" w:sz="0" w:space="0" w:color="auto"/>
              </w:divBdr>
            </w:div>
            <w:div w:id="1514763022">
              <w:marLeft w:val="0"/>
              <w:marRight w:val="0"/>
              <w:marTop w:val="0"/>
              <w:marBottom w:val="0"/>
              <w:divBdr>
                <w:top w:val="none" w:sz="0" w:space="0" w:color="auto"/>
                <w:left w:val="none" w:sz="0" w:space="0" w:color="auto"/>
                <w:bottom w:val="none" w:sz="0" w:space="0" w:color="auto"/>
                <w:right w:val="none" w:sz="0" w:space="0" w:color="auto"/>
              </w:divBdr>
            </w:div>
            <w:div w:id="196167744">
              <w:marLeft w:val="0"/>
              <w:marRight w:val="0"/>
              <w:marTop w:val="0"/>
              <w:marBottom w:val="0"/>
              <w:divBdr>
                <w:top w:val="none" w:sz="0" w:space="0" w:color="auto"/>
                <w:left w:val="none" w:sz="0" w:space="0" w:color="auto"/>
                <w:bottom w:val="none" w:sz="0" w:space="0" w:color="auto"/>
                <w:right w:val="none" w:sz="0" w:space="0" w:color="auto"/>
              </w:divBdr>
            </w:div>
            <w:div w:id="1627733507">
              <w:marLeft w:val="0"/>
              <w:marRight w:val="0"/>
              <w:marTop w:val="0"/>
              <w:marBottom w:val="0"/>
              <w:divBdr>
                <w:top w:val="none" w:sz="0" w:space="0" w:color="auto"/>
                <w:left w:val="none" w:sz="0" w:space="0" w:color="auto"/>
                <w:bottom w:val="none" w:sz="0" w:space="0" w:color="auto"/>
                <w:right w:val="none" w:sz="0" w:space="0" w:color="auto"/>
              </w:divBdr>
            </w:div>
            <w:div w:id="215507667">
              <w:marLeft w:val="0"/>
              <w:marRight w:val="0"/>
              <w:marTop w:val="0"/>
              <w:marBottom w:val="0"/>
              <w:divBdr>
                <w:top w:val="none" w:sz="0" w:space="0" w:color="auto"/>
                <w:left w:val="none" w:sz="0" w:space="0" w:color="auto"/>
                <w:bottom w:val="none" w:sz="0" w:space="0" w:color="auto"/>
                <w:right w:val="none" w:sz="0" w:space="0" w:color="auto"/>
              </w:divBdr>
            </w:div>
            <w:div w:id="1757244524">
              <w:marLeft w:val="0"/>
              <w:marRight w:val="0"/>
              <w:marTop w:val="0"/>
              <w:marBottom w:val="0"/>
              <w:divBdr>
                <w:top w:val="none" w:sz="0" w:space="0" w:color="auto"/>
                <w:left w:val="none" w:sz="0" w:space="0" w:color="auto"/>
                <w:bottom w:val="none" w:sz="0" w:space="0" w:color="auto"/>
                <w:right w:val="none" w:sz="0" w:space="0" w:color="auto"/>
              </w:divBdr>
            </w:div>
            <w:div w:id="614799174">
              <w:marLeft w:val="0"/>
              <w:marRight w:val="0"/>
              <w:marTop w:val="0"/>
              <w:marBottom w:val="0"/>
              <w:divBdr>
                <w:top w:val="none" w:sz="0" w:space="0" w:color="auto"/>
                <w:left w:val="none" w:sz="0" w:space="0" w:color="auto"/>
                <w:bottom w:val="none" w:sz="0" w:space="0" w:color="auto"/>
                <w:right w:val="none" w:sz="0" w:space="0" w:color="auto"/>
              </w:divBdr>
            </w:div>
            <w:div w:id="1918125234">
              <w:marLeft w:val="0"/>
              <w:marRight w:val="0"/>
              <w:marTop w:val="0"/>
              <w:marBottom w:val="0"/>
              <w:divBdr>
                <w:top w:val="none" w:sz="0" w:space="0" w:color="auto"/>
                <w:left w:val="none" w:sz="0" w:space="0" w:color="auto"/>
                <w:bottom w:val="none" w:sz="0" w:space="0" w:color="auto"/>
                <w:right w:val="none" w:sz="0" w:space="0" w:color="auto"/>
              </w:divBdr>
            </w:div>
            <w:div w:id="1789854149">
              <w:marLeft w:val="0"/>
              <w:marRight w:val="0"/>
              <w:marTop w:val="0"/>
              <w:marBottom w:val="0"/>
              <w:divBdr>
                <w:top w:val="none" w:sz="0" w:space="0" w:color="auto"/>
                <w:left w:val="none" w:sz="0" w:space="0" w:color="auto"/>
                <w:bottom w:val="none" w:sz="0" w:space="0" w:color="auto"/>
                <w:right w:val="none" w:sz="0" w:space="0" w:color="auto"/>
              </w:divBdr>
            </w:div>
            <w:div w:id="1632128539">
              <w:marLeft w:val="0"/>
              <w:marRight w:val="0"/>
              <w:marTop w:val="0"/>
              <w:marBottom w:val="0"/>
              <w:divBdr>
                <w:top w:val="none" w:sz="0" w:space="0" w:color="auto"/>
                <w:left w:val="none" w:sz="0" w:space="0" w:color="auto"/>
                <w:bottom w:val="none" w:sz="0" w:space="0" w:color="auto"/>
                <w:right w:val="none" w:sz="0" w:space="0" w:color="auto"/>
              </w:divBdr>
            </w:div>
            <w:div w:id="2099789606">
              <w:marLeft w:val="0"/>
              <w:marRight w:val="0"/>
              <w:marTop w:val="0"/>
              <w:marBottom w:val="0"/>
              <w:divBdr>
                <w:top w:val="none" w:sz="0" w:space="0" w:color="auto"/>
                <w:left w:val="none" w:sz="0" w:space="0" w:color="auto"/>
                <w:bottom w:val="none" w:sz="0" w:space="0" w:color="auto"/>
                <w:right w:val="none" w:sz="0" w:space="0" w:color="auto"/>
              </w:divBdr>
            </w:div>
            <w:div w:id="859077755">
              <w:marLeft w:val="0"/>
              <w:marRight w:val="0"/>
              <w:marTop w:val="0"/>
              <w:marBottom w:val="0"/>
              <w:divBdr>
                <w:top w:val="none" w:sz="0" w:space="0" w:color="auto"/>
                <w:left w:val="none" w:sz="0" w:space="0" w:color="auto"/>
                <w:bottom w:val="none" w:sz="0" w:space="0" w:color="auto"/>
                <w:right w:val="none" w:sz="0" w:space="0" w:color="auto"/>
              </w:divBdr>
            </w:div>
            <w:div w:id="838081913">
              <w:marLeft w:val="0"/>
              <w:marRight w:val="0"/>
              <w:marTop w:val="0"/>
              <w:marBottom w:val="0"/>
              <w:divBdr>
                <w:top w:val="none" w:sz="0" w:space="0" w:color="auto"/>
                <w:left w:val="none" w:sz="0" w:space="0" w:color="auto"/>
                <w:bottom w:val="none" w:sz="0" w:space="0" w:color="auto"/>
                <w:right w:val="none" w:sz="0" w:space="0" w:color="auto"/>
              </w:divBdr>
            </w:div>
            <w:div w:id="1250575754">
              <w:marLeft w:val="0"/>
              <w:marRight w:val="0"/>
              <w:marTop w:val="0"/>
              <w:marBottom w:val="0"/>
              <w:divBdr>
                <w:top w:val="none" w:sz="0" w:space="0" w:color="auto"/>
                <w:left w:val="none" w:sz="0" w:space="0" w:color="auto"/>
                <w:bottom w:val="none" w:sz="0" w:space="0" w:color="auto"/>
                <w:right w:val="none" w:sz="0" w:space="0" w:color="auto"/>
              </w:divBdr>
            </w:div>
            <w:div w:id="1607958303">
              <w:marLeft w:val="0"/>
              <w:marRight w:val="0"/>
              <w:marTop w:val="0"/>
              <w:marBottom w:val="0"/>
              <w:divBdr>
                <w:top w:val="none" w:sz="0" w:space="0" w:color="auto"/>
                <w:left w:val="none" w:sz="0" w:space="0" w:color="auto"/>
                <w:bottom w:val="none" w:sz="0" w:space="0" w:color="auto"/>
                <w:right w:val="none" w:sz="0" w:space="0" w:color="auto"/>
              </w:divBdr>
            </w:div>
            <w:div w:id="1764958561">
              <w:marLeft w:val="0"/>
              <w:marRight w:val="0"/>
              <w:marTop w:val="0"/>
              <w:marBottom w:val="0"/>
              <w:divBdr>
                <w:top w:val="none" w:sz="0" w:space="0" w:color="auto"/>
                <w:left w:val="none" w:sz="0" w:space="0" w:color="auto"/>
                <w:bottom w:val="none" w:sz="0" w:space="0" w:color="auto"/>
                <w:right w:val="none" w:sz="0" w:space="0" w:color="auto"/>
              </w:divBdr>
            </w:div>
            <w:div w:id="672683577">
              <w:marLeft w:val="0"/>
              <w:marRight w:val="0"/>
              <w:marTop w:val="0"/>
              <w:marBottom w:val="0"/>
              <w:divBdr>
                <w:top w:val="none" w:sz="0" w:space="0" w:color="auto"/>
                <w:left w:val="none" w:sz="0" w:space="0" w:color="auto"/>
                <w:bottom w:val="none" w:sz="0" w:space="0" w:color="auto"/>
                <w:right w:val="none" w:sz="0" w:space="0" w:color="auto"/>
              </w:divBdr>
            </w:div>
            <w:div w:id="1585996299">
              <w:marLeft w:val="0"/>
              <w:marRight w:val="0"/>
              <w:marTop w:val="0"/>
              <w:marBottom w:val="0"/>
              <w:divBdr>
                <w:top w:val="none" w:sz="0" w:space="0" w:color="auto"/>
                <w:left w:val="none" w:sz="0" w:space="0" w:color="auto"/>
                <w:bottom w:val="none" w:sz="0" w:space="0" w:color="auto"/>
                <w:right w:val="none" w:sz="0" w:space="0" w:color="auto"/>
              </w:divBdr>
            </w:div>
            <w:div w:id="1533180442">
              <w:marLeft w:val="0"/>
              <w:marRight w:val="0"/>
              <w:marTop w:val="0"/>
              <w:marBottom w:val="0"/>
              <w:divBdr>
                <w:top w:val="none" w:sz="0" w:space="0" w:color="auto"/>
                <w:left w:val="none" w:sz="0" w:space="0" w:color="auto"/>
                <w:bottom w:val="none" w:sz="0" w:space="0" w:color="auto"/>
                <w:right w:val="none" w:sz="0" w:space="0" w:color="auto"/>
              </w:divBdr>
            </w:div>
            <w:div w:id="1604336592">
              <w:marLeft w:val="0"/>
              <w:marRight w:val="0"/>
              <w:marTop w:val="0"/>
              <w:marBottom w:val="0"/>
              <w:divBdr>
                <w:top w:val="none" w:sz="0" w:space="0" w:color="auto"/>
                <w:left w:val="none" w:sz="0" w:space="0" w:color="auto"/>
                <w:bottom w:val="none" w:sz="0" w:space="0" w:color="auto"/>
                <w:right w:val="none" w:sz="0" w:space="0" w:color="auto"/>
              </w:divBdr>
            </w:div>
            <w:div w:id="1101685827">
              <w:marLeft w:val="0"/>
              <w:marRight w:val="0"/>
              <w:marTop w:val="0"/>
              <w:marBottom w:val="0"/>
              <w:divBdr>
                <w:top w:val="none" w:sz="0" w:space="0" w:color="auto"/>
                <w:left w:val="none" w:sz="0" w:space="0" w:color="auto"/>
                <w:bottom w:val="none" w:sz="0" w:space="0" w:color="auto"/>
                <w:right w:val="none" w:sz="0" w:space="0" w:color="auto"/>
              </w:divBdr>
            </w:div>
            <w:div w:id="386147723">
              <w:marLeft w:val="0"/>
              <w:marRight w:val="0"/>
              <w:marTop w:val="0"/>
              <w:marBottom w:val="0"/>
              <w:divBdr>
                <w:top w:val="none" w:sz="0" w:space="0" w:color="auto"/>
                <w:left w:val="none" w:sz="0" w:space="0" w:color="auto"/>
                <w:bottom w:val="none" w:sz="0" w:space="0" w:color="auto"/>
                <w:right w:val="none" w:sz="0" w:space="0" w:color="auto"/>
              </w:divBdr>
            </w:div>
            <w:div w:id="1328752002">
              <w:marLeft w:val="0"/>
              <w:marRight w:val="0"/>
              <w:marTop w:val="0"/>
              <w:marBottom w:val="0"/>
              <w:divBdr>
                <w:top w:val="none" w:sz="0" w:space="0" w:color="auto"/>
                <w:left w:val="none" w:sz="0" w:space="0" w:color="auto"/>
                <w:bottom w:val="none" w:sz="0" w:space="0" w:color="auto"/>
                <w:right w:val="none" w:sz="0" w:space="0" w:color="auto"/>
              </w:divBdr>
            </w:div>
            <w:div w:id="181093067">
              <w:marLeft w:val="0"/>
              <w:marRight w:val="0"/>
              <w:marTop w:val="0"/>
              <w:marBottom w:val="0"/>
              <w:divBdr>
                <w:top w:val="none" w:sz="0" w:space="0" w:color="auto"/>
                <w:left w:val="none" w:sz="0" w:space="0" w:color="auto"/>
                <w:bottom w:val="none" w:sz="0" w:space="0" w:color="auto"/>
                <w:right w:val="none" w:sz="0" w:space="0" w:color="auto"/>
              </w:divBdr>
            </w:div>
            <w:div w:id="285239807">
              <w:marLeft w:val="0"/>
              <w:marRight w:val="0"/>
              <w:marTop w:val="0"/>
              <w:marBottom w:val="0"/>
              <w:divBdr>
                <w:top w:val="none" w:sz="0" w:space="0" w:color="auto"/>
                <w:left w:val="none" w:sz="0" w:space="0" w:color="auto"/>
                <w:bottom w:val="none" w:sz="0" w:space="0" w:color="auto"/>
                <w:right w:val="none" w:sz="0" w:space="0" w:color="auto"/>
              </w:divBdr>
            </w:div>
            <w:div w:id="3470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5000">
      <w:bodyDiv w:val="1"/>
      <w:marLeft w:val="0"/>
      <w:marRight w:val="0"/>
      <w:marTop w:val="0"/>
      <w:marBottom w:val="0"/>
      <w:divBdr>
        <w:top w:val="none" w:sz="0" w:space="0" w:color="auto"/>
        <w:left w:val="none" w:sz="0" w:space="0" w:color="auto"/>
        <w:bottom w:val="none" w:sz="0" w:space="0" w:color="auto"/>
        <w:right w:val="none" w:sz="0" w:space="0" w:color="auto"/>
      </w:divBdr>
      <w:divsChild>
        <w:div w:id="1497768788">
          <w:marLeft w:val="0"/>
          <w:marRight w:val="0"/>
          <w:marTop w:val="0"/>
          <w:marBottom w:val="0"/>
          <w:divBdr>
            <w:top w:val="none" w:sz="0" w:space="0" w:color="auto"/>
            <w:left w:val="none" w:sz="0" w:space="0" w:color="auto"/>
            <w:bottom w:val="none" w:sz="0" w:space="0" w:color="auto"/>
            <w:right w:val="none" w:sz="0" w:space="0" w:color="auto"/>
          </w:divBdr>
          <w:divsChild>
            <w:div w:id="1898859430">
              <w:marLeft w:val="0"/>
              <w:marRight w:val="0"/>
              <w:marTop w:val="0"/>
              <w:marBottom w:val="0"/>
              <w:divBdr>
                <w:top w:val="none" w:sz="0" w:space="0" w:color="auto"/>
                <w:left w:val="none" w:sz="0" w:space="0" w:color="auto"/>
                <w:bottom w:val="none" w:sz="0" w:space="0" w:color="auto"/>
                <w:right w:val="none" w:sz="0" w:space="0" w:color="auto"/>
              </w:divBdr>
            </w:div>
            <w:div w:id="1317102576">
              <w:marLeft w:val="0"/>
              <w:marRight w:val="0"/>
              <w:marTop w:val="0"/>
              <w:marBottom w:val="0"/>
              <w:divBdr>
                <w:top w:val="none" w:sz="0" w:space="0" w:color="auto"/>
                <w:left w:val="none" w:sz="0" w:space="0" w:color="auto"/>
                <w:bottom w:val="none" w:sz="0" w:space="0" w:color="auto"/>
                <w:right w:val="none" w:sz="0" w:space="0" w:color="auto"/>
              </w:divBdr>
            </w:div>
            <w:div w:id="527069216">
              <w:marLeft w:val="0"/>
              <w:marRight w:val="0"/>
              <w:marTop w:val="0"/>
              <w:marBottom w:val="0"/>
              <w:divBdr>
                <w:top w:val="none" w:sz="0" w:space="0" w:color="auto"/>
                <w:left w:val="none" w:sz="0" w:space="0" w:color="auto"/>
                <w:bottom w:val="none" w:sz="0" w:space="0" w:color="auto"/>
                <w:right w:val="none" w:sz="0" w:space="0" w:color="auto"/>
              </w:divBdr>
            </w:div>
            <w:div w:id="861363130">
              <w:marLeft w:val="0"/>
              <w:marRight w:val="0"/>
              <w:marTop w:val="0"/>
              <w:marBottom w:val="0"/>
              <w:divBdr>
                <w:top w:val="none" w:sz="0" w:space="0" w:color="auto"/>
                <w:left w:val="none" w:sz="0" w:space="0" w:color="auto"/>
                <w:bottom w:val="none" w:sz="0" w:space="0" w:color="auto"/>
                <w:right w:val="none" w:sz="0" w:space="0" w:color="auto"/>
              </w:divBdr>
            </w:div>
            <w:div w:id="545484603">
              <w:marLeft w:val="0"/>
              <w:marRight w:val="0"/>
              <w:marTop w:val="0"/>
              <w:marBottom w:val="0"/>
              <w:divBdr>
                <w:top w:val="none" w:sz="0" w:space="0" w:color="auto"/>
                <w:left w:val="none" w:sz="0" w:space="0" w:color="auto"/>
                <w:bottom w:val="none" w:sz="0" w:space="0" w:color="auto"/>
                <w:right w:val="none" w:sz="0" w:space="0" w:color="auto"/>
              </w:divBdr>
            </w:div>
            <w:div w:id="1210072562">
              <w:marLeft w:val="0"/>
              <w:marRight w:val="0"/>
              <w:marTop w:val="0"/>
              <w:marBottom w:val="0"/>
              <w:divBdr>
                <w:top w:val="none" w:sz="0" w:space="0" w:color="auto"/>
                <w:left w:val="none" w:sz="0" w:space="0" w:color="auto"/>
                <w:bottom w:val="none" w:sz="0" w:space="0" w:color="auto"/>
                <w:right w:val="none" w:sz="0" w:space="0" w:color="auto"/>
              </w:divBdr>
            </w:div>
            <w:div w:id="190460226">
              <w:marLeft w:val="0"/>
              <w:marRight w:val="0"/>
              <w:marTop w:val="0"/>
              <w:marBottom w:val="0"/>
              <w:divBdr>
                <w:top w:val="none" w:sz="0" w:space="0" w:color="auto"/>
                <w:left w:val="none" w:sz="0" w:space="0" w:color="auto"/>
                <w:bottom w:val="none" w:sz="0" w:space="0" w:color="auto"/>
                <w:right w:val="none" w:sz="0" w:space="0" w:color="auto"/>
              </w:divBdr>
            </w:div>
            <w:div w:id="1344435995">
              <w:marLeft w:val="0"/>
              <w:marRight w:val="0"/>
              <w:marTop w:val="0"/>
              <w:marBottom w:val="0"/>
              <w:divBdr>
                <w:top w:val="none" w:sz="0" w:space="0" w:color="auto"/>
                <w:left w:val="none" w:sz="0" w:space="0" w:color="auto"/>
                <w:bottom w:val="none" w:sz="0" w:space="0" w:color="auto"/>
                <w:right w:val="none" w:sz="0" w:space="0" w:color="auto"/>
              </w:divBdr>
            </w:div>
            <w:div w:id="1732265818">
              <w:marLeft w:val="0"/>
              <w:marRight w:val="0"/>
              <w:marTop w:val="0"/>
              <w:marBottom w:val="0"/>
              <w:divBdr>
                <w:top w:val="none" w:sz="0" w:space="0" w:color="auto"/>
                <w:left w:val="none" w:sz="0" w:space="0" w:color="auto"/>
                <w:bottom w:val="none" w:sz="0" w:space="0" w:color="auto"/>
                <w:right w:val="none" w:sz="0" w:space="0" w:color="auto"/>
              </w:divBdr>
            </w:div>
            <w:div w:id="1961060410">
              <w:marLeft w:val="0"/>
              <w:marRight w:val="0"/>
              <w:marTop w:val="0"/>
              <w:marBottom w:val="0"/>
              <w:divBdr>
                <w:top w:val="none" w:sz="0" w:space="0" w:color="auto"/>
                <w:left w:val="none" w:sz="0" w:space="0" w:color="auto"/>
                <w:bottom w:val="none" w:sz="0" w:space="0" w:color="auto"/>
                <w:right w:val="none" w:sz="0" w:space="0" w:color="auto"/>
              </w:divBdr>
            </w:div>
            <w:div w:id="700476319">
              <w:marLeft w:val="0"/>
              <w:marRight w:val="0"/>
              <w:marTop w:val="0"/>
              <w:marBottom w:val="0"/>
              <w:divBdr>
                <w:top w:val="none" w:sz="0" w:space="0" w:color="auto"/>
                <w:left w:val="none" w:sz="0" w:space="0" w:color="auto"/>
                <w:bottom w:val="none" w:sz="0" w:space="0" w:color="auto"/>
                <w:right w:val="none" w:sz="0" w:space="0" w:color="auto"/>
              </w:divBdr>
            </w:div>
            <w:div w:id="1836456854">
              <w:marLeft w:val="0"/>
              <w:marRight w:val="0"/>
              <w:marTop w:val="0"/>
              <w:marBottom w:val="0"/>
              <w:divBdr>
                <w:top w:val="none" w:sz="0" w:space="0" w:color="auto"/>
                <w:left w:val="none" w:sz="0" w:space="0" w:color="auto"/>
                <w:bottom w:val="none" w:sz="0" w:space="0" w:color="auto"/>
                <w:right w:val="none" w:sz="0" w:space="0" w:color="auto"/>
              </w:divBdr>
            </w:div>
            <w:div w:id="1396900146">
              <w:marLeft w:val="0"/>
              <w:marRight w:val="0"/>
              <w:marTop w:val="0"/>
              <w:marBottom w:val="0"/>
              <w:divBdr>
                <w:top w:val="none" w:sz="0" w:space="0" w:color="auto"/>
                <w:left w:val="none" w:sz="0" w:space="0" w:color="auto"/>
                <w:bottom w:val="none" w:sz="0" w:space="0" w:color="auto"/>
                <w:right w:val="none" w:sz="0" w:space="0" w:color="auto"/>
              </w:divBdr>
            </w:div>
            <w:div w:id="1687518651">
              <w:marLeft w:val="0"/>
              <w:marRight w:val="0"/>
              <w:marTop w:val="0"/>
              <w:marBottom w:val="0"/>
              <w:divBdr>
                <w:top w:val="none" w:sz="0" w:space="0" w:color="auto"/>
                <w:left w:val="none" w:sz="0" w:space="0" w:color="auto"/>
                <w:bottom w:val="none" w:sz="0" w:space="0" w:color="auto"/>
                <w:right w:val="none" w:sz="0" w:space="0" w:color="auto"/>
              </w:divBdr>
            </w:div>
            <w:div w:id="406539992">
              <w:marLeft w:val="0"/>
              <w:marRight w:val="0"/>
              <w:marTop w:val="0"/>
              <w:marBottom w:val="0"/>
              <w:divBdr>
                <w:top w:val="none" w:sz="0" w:space="0" w:color="auto"/>
                <w:left w:val="none" w:sz="0" w:space="0" w:color="auto"/>
                <w:bottom w:val="none" w:sz="0" w:space="0" w:color="auto"/>
                <w:right w:val="none" w:sz="0" w:space="0" w:color="auto"/>
              </w:divBdr>
            </w:div>
            <w:div w:id="1428766574">
              <w:marLeft w:val="0"/>
              <w:marRight w:val="0"/>
              <w:marTop w:val="0"/>
              <w:marBottom w:val="0"/>
              <w:divBdr>
                <w:top w:val="none" w:sz="0" w:space="0" w:color="auto"/>
                <w:left w:val="none" w:sz="0" w:space="0" w:color="auto"/>
                <w:bottom w:val="none" w:sz="0" w:space="0" w:color="auto"/>
                <w:right w:val="none" w:sz="0" w:space="0" w:color="auto"/>
              </w:divBdr>
            </w:div>
            <w:div w:id="1743913938">
              <w:marLeft w:val="0"/>
              <w:marRight w:val="0"/>
              <w:marTop w:val="0"/>
              <w:marBottom w:val="0"/>
              <w:divBdr>
                <w:top w:val="none" w:sz="0" w:space="0" w:color="auto"/>
                <w:left w:val="none" w:sz="0" w:space="0" w:color="auto"/>
                <w:bottom w:val="none" w:sz="0" w:space="0" w:color="auto"/>
                <w:right w:val="none" w:sz="0" w:space="0" w:color="auto"/>
              </w:divBdr>
            </w:div>
            <w:div w:id="139663039">
              <w:marLeft w:val="0"/>
              <w:marRight w:val="0"/>
              <w:marTop w:val="0"/>
              <w:marBottom w:val="0"/>
              <w:divBdr>
                <w:top w:val="none" w:sz="0" w:space="0" w:color="auto"/>
                <w:left w:val="none" w:sz="0" w:space="0" w:color="auto"/>
                <w:bottom w:val="none" w:sz="0" w:space="0" w:color="auto"/>
                <w:right w:val="none" w:sz="0" w:space="0" w:color="auto"/>
              </w:divBdr>
            </w:div>
            <w:div w:id="1015035419">
              <w:marLeft w:val="0"/>
              <w:marRight w:val="0"/>
              <w:marTop w:val="0"/>
              <w:marBottom w:val="0"/>
              <w:divBdr>
                <w:top w:val="none" w:sz="0" w:space="0" w:color="auto"/>
                <w:left w:val="none" w:sz="0" w:space="0" w:color="auto"/>
                <w:bottom w:val="none" w:sz="0" w:space="0" w:color="auto"/>
                <w:right w:val="none" w:sz="0" w:space="0" w:color="auto"/>
              </w:divBdr>
            </w:div>
            <w:div w:id="1147553203">
              <w:marLeft w:val="0"/>
              <w:marRight w:val="0"/>
              <w:marTop w:val="0"/>
              <w:marBottom w:val="0"/>
              <w:divBdr>
                <w:top w:val="none" w:sz="0" w:space="0" w:color="auto"/>
                <w:left w:val="none" w:sz="0" w:space="0" w:color="auto"/>
                <w:bottom w:val="none" w:sz="0" w:space="0" w:color="auto"/>
                <w:right w:val="none" w:sz="0" w:space="0" w:color="auto"/>
              </w:divBdr>
            </w:div>
            <w:div w:id="2038003446">
              <w:marLeft w:val="0"/>
              <w:marRight w:val="0"/>
              <w:marTop w:val="0"/>
              <w:marBottom w:val="0"/>
              <w:divBdr>
                <w:top w:val="none" w:sz="0" w:space="0" w:color="auto"/>
                <w:left w:val="none" w:sz="0" w:space="0" w:color="auto"/>
                <w:bottom w:val="none" w:sz="0" w:space="0" w:color="auto"/>
                <w:right w:val="none" w:sz="0" w:space="0" w:color="auto"/>
              </w:divBdr>
            </w:div>
            <w:div w:id="1893080137">
              <w:marLeft w:val="0"/>
              <w:marRight w:val="0"/>
              <w:marTop w:val="0"/>
              <w:marBottom w:val="0"/>
              <w:divBdr>
                <w:top w:val="none" w:sz="0" w:space="0" w:color="auto"/>
                <w:left w:val="none" w:sz="0" w:space="0" w:color="auto"/>
                <w:bottom w:val="none" w:sz="0" w:space="0" w:color="auto"/>
                <w:right w:val="none" w:sz="0" w:space="0" w:color="auto"/>
              </w:divBdr>
            </w:div>
            <w:div w:id="835923646">
              <w:marLeft w:val="0"/>
              <w:marRight w:val="0"/>
              <w:marTop w:val="0"/>
              <w:marBottom w:val="0"/>
              <w:divBdr>
                <w:top w:val="none" w:sz="0" w:space="0" w:color="auto"/>
                <w:left w:val="none" w:sz="0" w:space="0" w:color="auto"/>
                <w:bottom w:val="none" w:sz="0" w:space="0" w:color="auto"/>
                <w:right w:val="none" w:sz="0" w:space="0" w:color="auto"/>
              </w:divBdr>
            </w:div>
            <w:div w:id="1082220179">
              <w:marLeft w:val="0"/>
              <w:marRight w:val="0"/>
              <w:marTop w:val="0"/>
              <w:marBottom w:val="0"/>
              <w:divBdr>
                <w:top w:val="none" w:sz="0" w:space="0" w:color="auto"/>
                <w:left w:val="none" w:sz="0" w:space="0" w:color="auto"/>
                <w:bottom w:val="none" w:sz="0" w:space="0" w:color="auto"/>
                <w:right w:val="none" w:sz="0" w:space="0" w:color="auto"/>
              </w:divBdr>
            </w:div>
            <w:div w:id="1184708765">
              <w:marLeft w:val="0"/>
              <w:marRight w:val="0"/>
              <w:marTop w:val="0"/>
              <w:marBottom w:val="0"/>
              <w:divBdr>
                <w:top w:val="none" w:sz="0" w:space="0" w:color="auto"/>
                <w:left w:val="none" w:sz="0" w:space="0" w:color="auto"/>
                <w:bottom w:val="none" w:sz="0" w:space="0" w:color="auto"/>
                <w:right w:val="none" w:sz="0" w:space="0" w:color="auto"/>
              </w:divBdr>
            </w:div>
            <w:div w:id="50925685">
              <w:marLeft w:val="0"/>
              <w:marRight w:val="0"/>
              <w:marTop w:val="0"/>
              <w:marBottom w:val="0"/>
              <w:divBdr>
                <w:top w:val="none" w:sz="0" w:space="0" w:color="auto"/>
                <w:left w:val="none" w:sz="0" w:space="0" w:color="auto"/>
                <w:bottom w:val="none" w:sz="0" w:space="0" w:color="auto"/>
                <w:right w:val="none" w:sz="0" w:space="0" w:color="auto"/>
              </w:divBdr>
            </w:div>
            <w:div w:id="1537423623">
              <w:marLeft w:val="0"/>
              <w:marRight w:val="0"/>
              <w:marTop w:val="0"/>
              <w:marBottom w:val="0"/>
              <w:divBdr>
                <w:top w:val="none" w:sz="0" w:space="0" w:color="auto"/>
                <w:left w:val="none" w:sz="0" w:space="0" w:color="auto"/>
                <w:bottom w:val="none" w:sz="0" w:space="0" w:color="auto"/>
                <w:right w:val="none" w:sz="0" w:space="0" w:color="auto"/>
              </w:divBdr>
            </w:div>
            <w:div w:id="1201476753">
              <w:marLeft w:val="0"/>
              <w:marRight w:val="0"/>
              <w:marTop w:val="0"/>
              <w:marBottom w:val="0"/>
              <w:divBdr>
                <w:top w:val="none" w:sz="0" w:space="0" w:color="auto"/>
                <w:left w:val="none" w:sz="0" w:space="0" w:color="auto"/>
                <w:bottom w:val="none" w:sz="0" w:space="0" w:color="auto"/>
                <w:right w:val="none" w:sz="0" w:space="0" w:color="auto"/>
              </w:divBdr>
            </w:div>
            <w:div w:id="45248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1910">
      <w:bodyDiv w:val="1"/>
      <w:marLeft w:val="0"/>
      <w:marRight w:val="0"/>
      <w:marTop w:val="0"/>
      <w:marBottom w:val="0"/>
      <w:divBdr>
        <w:top w:val="none" w:sz="0" w:space="0" w:color="auto"/>
        <w:left w:val="none" w:sz="0" w:space="0" w:color="auto"/>
        <w:bottom w:val="none" w:sz="0" w:space="0" w:color="auto"/>
        <w:right w:val="none" w:sz="0" w:space="0" w:color="auto"/>
      </w:divBdr>
      <w:divsChild>
        <w:div w:id="1041829998">
          <w:marLeft w:val="0"/>
          <w:marRight w:val="0"/>
          <w:marTop w:val="0"/>
          <w:marBottom w:val="0"/>
          <w:divBdr>
            <w:top w:val="none" w:sz="0" w:space="0" w:color="auto"/>
            <w:left w:val="none" w:sz="0" w:space="0" w:color="auto"/>
            <w:bottom w:val="none" w:sz="0" w:space="0" w:color="auto"/>
            <w:right w:val="none" w:sz="0" w:space="0" w:color="auto"/>
          </w:divBdr>
          <w:divsChild>
            <w:div w:id="1818570968">
              <w:marLeft w:val="0"/>
              <w:marRight w:val="0"/>
              <w:marTop w:val="0"/>
              <w:marBottom w:val="0"/>
              <w:divBdr>
                <w:top w:val="none" w:sz="0" w:space="0" w:color="auto"/>
                <w:left w:val="none" w:sz="0" w:space="0" w:color="auto"/>
                <w:bottom w:val="none" w:sz="0" w:space="0" w:color="auto"/>
                <w:right w:val="none" w:sz="0" w:space="0" w:color="auto"/>
              </w:divBdr>
            </w:div>
            <w:div w:id="1378628274">
              <w:marLeft w:val="0"/>
              <w:marRight w:val="0"/>
              <w:marTop w:val="0"/>
              <w:marBottom w:val="0"/>
              <w:divBdr>
                <w:top w:val="none" w:sz="0" w:space="0" w:color="auto"/>
                <w:left w:val="none" w:sz="0" w:space="0" w:color="auto"/>
                <w:bottom w:val="none" w:sz="0" w:space="0" w:color="auto"/>
                <w:right w:val="none" w:sz="0" w:space="0" w:color="auto"/>
              </w:divBdr>
            </w:div>
            <w:div w:id="1890149124">
              <w:marLeft w:val="0"/>
              <w:marRight w:val="0"/>
              <w:marTop w:val="0"/>
              <w:marBottom w:val="0"/>
              <w:divBdr>
                <w:top w:val="none" w:sz="0" w:space="0" w:color="auto"/>
                <w:left w:val="none" w:sz="0" w:space="0" w:color="auto"/>
                <w:bottom w:val="none" w:sz="0" w:space="0" w:color="auto"/>
                <w:right w:val="none" w:sz="0" w:space="0" w:color="auto"/>
              </w:divBdr>
            </w:div>
            <w:div w:id="598950039">
              <w:marLeft w:val="0"/>
              <w:marRight w:val="0"/>
              <w:marTop w:val="0"/>
              <w:marBottom w:val="0"/>
              <w:divBdr>
                <w:top w:val="none" w:sz="0" w:space="0" w:color="auto"/>
                <w:left w:val="none" w:sz="0" w:space="0" w:color="auto"/>
                <w:bottom w:val="none" w:sz="0" w:space="0" w:color="auto"/>
                <w:right w:val="none" w:sz="0" w:space="0" w:color="auto"/>
              </w:divBdr>
            </w:div>
            <w:div w:id="2023237727">
              <w:marLeft w:val="0"/>
              <w:marRight w:val="0"/>
              <w:marTop w:val="0"/>
              <w:marBottom w:val="0"/>
              <w:divBdr>
                <w:top w:val="none" w:sz="0" w:space="0" w:color="auto"/>
                <w:left w:val="none" w:sz="0" w:space="0" w:color="auto"/>
                <w:bottom w:val="none" w:sz="0" w:space="0" w:color="auto"/>
                <w:right w:val="none" w:sz="0" w:space="0" w:color="auto"/>
              </w:divBdr>
            </w:div>
            <w:div w:id="1559971593">
              <w:marLeft w:val="0"/>
              <w:marRight w:val="0"/>
              <w:marTop w:val="0"/>
              <w:marBottom w:val="0"/>
              <w:divBdr>
                <w:top w:val="none" w:sz="0" w:space="0" w:color="auto"/>
                <w:left w:val="none" w:sz="0" w:space="0" w:color="auto"/>
                <w:bottom w:val="none" w:sz="0" w:space="0" w:color="auto"/>
                <w:right w:val="none" w:sz="0" w:space="0" w:color="auto"/>
              </w:divBdr>
            </w:div>
            <w:div w:id="1339040754">
              <w:marLeft w:val="0"/>
              <w:marRight w:val="0"/>
              <w:marTop w:val="0"/>
              <w:marBottom w:val="0"/>
              <w:divBdr>
                <w:top w:val="none" w:sz="0" w:space="0" w:color="auto"/>
                <w:left w:val="none" w:sz="0" w:space="0" w:color="auto"/>
                <w:bottom w:val="none" w:sz="0" w:space="0" w:color="auto"/>
                <w:right w:val="none" w:sz="0" w:space="0" w:color="auto"/>
              </w:divBdr>
            </w:div>
            <w:div w:id="243758130">
              <w:marLeft w:val="0"/>
              <w:marRight w:val="0"/>
              <w:marTop w:val="0"/>
              <w:marBottom w:val="0"/>
              <w:divBdr>
                <w:top w:val="none" w:sz="0" w:space="0" w:color="auto"/>
                <w:left w:val="none" w:sz="0" w:space="0" w:color="auto"/>
                <w:bottom w:val="none" w:sz="0" w:space="0" w:color="auto"/>
                <w:right w:val="none" w:sz="0" w:space="0" w:color="auto"/>
              </w:divBdr>
            </w:div>
            <w:div w:id="1376664312">
              <w:marLeft w:val="0"/>
              <w:marRight w:val="0"/>
              <w:marTop w:val="0"/>
              <w:marBottom w:val="0"/>
              <w:divBdr>
                <w:top w:val="none" w:sz="0" w:space="0" w:color="auto"/>
                <w:left w:val="none" w:sz="0" w:space="0" w:color="auto"/>
                <w:bottom w:val="none" w:sz="0" w:space="0" w:color="auto"/>
                <w:right w:val="none" w:sz="0" w:space="0" w:color="auto"/>
              </w:divBdr>
            </w:div>
            <w:div w:id="1745951835">
              <w:marLeft w:val="0"/>
              <w:marRight w:val="0"/>
              <w:marTop w:val="0"/>
              <w:marBottom w:val="0"/>
              <w:divBdr>
                <w:top w:val="none" w:sz="0" w:space="0" w:color="auto"/>
                <w:left w:val="none" w:sz="0" w:space="0" w:color="auto"/>
                <w:bottom w:val="none" w:sz="0" w:space="0" w:color="auto"/>
                <w:right w:val="none" w:sz="0" w:space="0" w:color="auto"/>
              </w:divBdr>
            </w:div>
            <w:div w:id="1423527891">
              <w:marLeft w:val="0"/>
              <w:marRight w:val="0"/>
              <w:marTop w:val="0"/>
              <w:marBottom w:val="0"/>
              <w:divBdr>
                <w:top w:val="none" w:sz="0" w:space="0" w:color="auto"/>
                <w:left w:val="none" w:sz="0" w:space="0" w:color="auto"/>
                <w:bottom w:val="none" w:sz="0" w:space="0" w:color="auto"/>
                <w:right w:val="none" w:sz="0" w:space="0" w:color="auto"/>
              </w:divBdr>
            </w:div>
            <w:div w:id="1729374114">
              <w:marLeft w:val="0"/>
              <w:marRight w:val="0"/>
              <w:marTop w:val="0"/>
              <w:marBottom w:val="0"/>
              <w:divBdr>
                <w:top w:val="none" w:sz="0" w:space="0" w:color="auto"/>
                <w:left w:val="none" w:sz="0" w:space="0" w:color="auto"/>
                <w:bottom w:val="none" w:sz="0" w:space="0" w:color="auto"/>
                <w:right w:val="none" w:sz="0" w:space="0" w:color="auto"/>
              </w:divBdr>
            </w:div>
            <w:div w:id="137456727">
              <w:marLeft w:val="0"/>
              <w:marRight w:val="0"/>
              <w:marTop w:val="0"/>
              <w:marBottom w:val="0"/>
              <w:divBdr>
                <w:top w:val="none" w:sz="0" w:space="0" w:color="auto"/>
                <w:left w:val="none" w:sz="0" w:space="0" w:color="auto"/>
                <w:bottom w:val="none" w:sz="0" w:space="0" w:color="auto"/>
                <w:right w:val="none" w:sz="0" w:space="0" w:color="auto"/>
              </w:divBdr>
            </w:div>
            <w:div w:id="1944191490">
              <w:marLeft w:val="0"/>
              <w:marRight w:val="0"/>
              <w:marTop w:val="0"/>
              <w:marBottom w:val="0"/>
              <w:divBdr>
                <w:top w:val="none" w:sz="0" w:space="0" w:color="auto"/>
                <w:left w:val="none" w:sz="0" w:space="0" w:color="auto"/>
                <w:bottom w:val="none" w:sz="0" w:space="0" w:color="auto"/>
                <w:right w:val="none" w:sz="0" w:space="0" w:color="auto"/>
              </w:divBdr>
            </w:div>
            <w:div w:id="36470643">
              <w:marLeft w:val="0"/>
              <w:marRight w:val="0"/>
              <w:marTop w:val="0"/>
              <w:marBottom w:val="0"/>
              <w:divBdr>
                <w:top w:val="none" w:sz="0" w:space="0" w:color="auto"/>
                <w:left w:val="none" w:sz="0" w:space="0" w:color="auto"/>
                <w:bottom w:val="none" w:sz="0" w:space="0" w:color="auto"/>
                <w:right w:val="none" w:sz="0" w:space="0" w:color="auto"/>
              </w:divBdr>
            </w:div>
            <w:div w:id="97532908">
              <w:marLeft w:val="0"/>
              <w:marRight w:val="0"/>
              <w:marTop w:val="0"/>
              <w:marBottom w:val="0"/>
              <w:divBdr>
                <w:top w:val="none" w:sz="0" w:space="0" w:color="auto"/>
                <w:left w:val="none" w:sz="0" w:space="0" w:color="auto"/>
                <w:bottom w:val="none" w:sz="0" w:space="0" w:color="auto"/>
                <w:right w:val="none" w:sz="0" w:space="0" w:color="auto"/>
              </w:divBdr>
            </w:div>
            <w:div w:id="1948077697">
              <w:marLeft w:val="0"/>
              <w:marRight w:val="0"/>
              <w:marTop w:val="0"/>
              <w:marBottom w:val="0"/>
              <w:divBdr>
                <w:top w:val="none" w:sz="0" w:space="0" w:color="auto"/>
                <w:left w:val="none" w:sz="0" w:space="0" w:color="auto"/>
                <w:bottom w:val="none" w:sz="0" w:space="0" w:color="auto"/>
                <w:right w:val="none" w:sz="0" w:space="0" w:color="auto"/>
              </w:divBdr>
            </w:div>
            <w:div w:id="1189564228">
              <w:marLeft w:val="0"/>
              <w:marRight w:val="0"/>
              <w:marTop w:val="0"/>
              <w:marBottom w:val="0"/>
              <w:divBdr>
                <w:top w:val="none" w:sz="0" w:space="0" w:color="auto"/>
                <w:left w:val="none" w:sz="0" w:space="0" w:color="auto"/>
                <w:bottom w:val="none" w:sz="0" w:space="0" w:color="auto"/>
                <w:right w:val="none" w:sz="0" w:space="0" w:color="auto"/>
              </w:divBdr>
            </w:div>
            <w:div w:id="2044792409">
              <w:marLeft w:val="0"/>
              <w:marRight w:val="0"/>
              <w:marTop w:val="0"/>
              <w:marBottom w:val="0"/>
              <w:divBdr>
                <w:top w:val="none" w:sz="0" w:space="0" w:color="auto"/>
                <w:left w:val="none" w:sz="0" w:space="0" w:color="auto"/>
                <w:bottom w:val="none" w:sz="0" w:space="0" w:color="auto"/>
                <w:right w:val="none" w:sz="0" w:space="0" w:color="auto"/>
              </w:divBdr>
            </w:div>
            <w:div w:id="111360721">
              <w:marLeft w:val="0"/>
              <w:marRight w:val="0"/>
              <w:marTop w:val="0"/>
              <w:marBottom w:val="0"/>
              <w:divBdr>
                <w:top w:val="none" w:sz="0" w:space="0" w:color="auto"/>
                <w:left w:val="none" w:sz="0" w:space="0" w:color="auto"/>
                <w:bottom w:val="none" w:sz="0" w:space="0" w:color="auto"/>
                <w:right w:val="none" w:sz="0" w:space="0" w:color="auto"/>
              </w:divBdr>
            </w:div>
            <w:div w:id="29959069">
              <w:marLeft w:val="0"/>
              <w:marRight w:val="0"/>
              <w:marTop w:val="0"/>
              <w:marBottom w:val="0"/>
              <w:divBdr>
                <w:top w:val="none" w:sz="0" w:space="0" w:color="auto"/>
                <w:left w:val="none" w:sz="0" w:space="0" w:color="auto"/>
                <w:bottom w:val="none" w:sz="0" w:space="0" w:color="auto"/>
                <w:right w:val="none" w:sz="0" w:space="0" w:color="auto"/>
              </w:divBdr>
            </w:div>
            <w:div w:id="1370955926">
              <w:marLeft w:val="0"/>
              <w:marRight w:val="0"/>
              <w:marTop w:val="0"/>
              <w:marBottom w:val="0"/>
              <w:divBdr>
                <w:top w:val="none" w:sz="0" w:space="0" w:color="auto"/>
                <w:left w:val="none" w:sz="0" w:space="0" w:color="auto"/>
                <w:bottom w:val="none" w:sz="0" w:space="0" w:color="auto"/>
                <w:right w:val="none" w:sz="0" w:space="0" w:color="auto"/>
              </w:divBdr>
            </w:div>
            <w:div w:id="1010108853">
              <w:marLeft w:val="0"/>
              <w:marRight w:val="0"/>
              <w:marTop w:val="0"/>
              <w:marBottom w:val="0"/>
              <w:divBdr>
                <w:top w:val="none" w:sz="0" w:space="0" w:color="auto"/>
                <w:left w:val="none" w:sz="0" w:space="0" w:color="auto"/>
                <w:bottom w:val="none" w:sz="0" w:space="0" w:color="auto"/>
                <w:right w:val="none" w:sz="0" w:space="0" w:color="auto"/>
              </w:divBdr>
            </w:div>
            <w:div w:id="1640450322">
              <w:marLeft w:val="0"/>
              <w:marRight w:val="0"/>
              <w:marTop w:val="0"/>
              <w:marBottom w:val="0"/>
              <w:divBdr>
                <w:top w:val="none" w:sz="0" w:space="0" w:color="auto"/>
                <w:left w:val="none" w:sz="0" w:space="0" w:color="auto"/>
                <w:bottom w:val="none" w:sz="0" w:space="0" w:color="auto"/>
                <w:right w:val="none" w:sz="0" w:space="0" w:color="auto"/>
              </w:divBdr>
            </w:div>
            <w:div w:id="1438018095">
              <w:marLeft w:val="0"/>
              <w:marRight w:val="0"/>
              <w:marTop w:val="0"/>
              <w:marBottom w:val="0"/>
              <w:divBdr>
                <w:top w:val="none" w:sz="0" w:space="0" w:color="auto"/>
                <w:left w:val="none" w:sz="0" w:space="0" w:color="auto"/>
                <w:bottom w:val="none" w:sz="0" w:space="0" w:color="auto"/>
                <w:right w:val="none" w:sz="0" w:space="0" w:color="auto"/>
              </w:divBdr>
            </w:div>
            <w:div w:id="1070352345">
              <w:marLeft w:val="0"/>
              <w:marRight w:val="0"/>
              <w:marTop w:val="0"/>
              <w:marBottom w:val="0"/>
              <w:divBdr>
                <w:top w:val="none" w:sz="0" w:space="0" w:color="auto"/>
                <w:left w:val="none" w:sz="0" w:space="0" w:color="auto"/>
                <w:bottom w:val="none" w:sz="0" w:space="0" w:color="auto"/>
                <w:right w:val="none" w:sz="0" w:space="0" w:color="auto"/>
              </w:divBdr>
            </w:div>
            <w:div w:id="1922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5053">
      <w:bodyDiv w:val="1"/>
      <w:marLeft w:val="0"/>
      <w:marRight w:val="0"/>
      <w:marTop w:val="0"/>
      <w:marBottom w:val="0"/>
      <w:divBdr>
        <w:top w:val="none" w:sz="0" w:space="0" w:color="auto"/>
        <w:left w:val="none" w:sz="0" w:space="0" w:color="auto"/>
        <w:bottom w:val="none" w:sz="0" w:space="0" w:color="auto"/>
        <w:right w:val="none" w:sz="0" w:space="0" w:color="auto"/>
      </w:divBdr>
      <w:divsChild>
        <w:div w:id="1474057448">
          <w:marLeft w:val="0"/>
          <w:marRight w:val="0"/>
          <w:marTop w:val="0"/>
          <w:marBottom w:val="0"/>
          <w:divBdr>
            <w:top w:val="none" w:sz="0" w:space="0" w:color="auto"/>
            <w:left w:val="none" w:sz="0" w:space="0" w:color="auto"/>
            <w:bottom w:val="none" w:sz="0" w:space="0" w:color="auto"/>
            <w:right w:val="none" w:sz="0" w:space="0" w:color="auto"/>
          </w:divBdr>
          <w:divsChild>
            <w:div w:id="1349602418">
              <w:marLeft w:val="0"/>
              <w:marRight w:val="0"/>
              <w:marTop w:val="0"/>
              <w:marBottom w:val="0"/>
              <w:divBdr>
                <w:top w:val="none" w:sz="0" w:space="0" w:color="auto"/>
                <w:left w:val="none" w:sz="0" w:space="0" w:color="auto"/>
                <w:bottom w:val="none" w:sz="0" w:space="0" w:color="auto"/>
                <w:right w:val="none" w:sz="0" w:space="0" w:color="auto"/>
              </w:divBdr>
            </w:div>
            <w:div w:id="1307199577">
              <w:marLeft w:val="0"/>
              <w:marRight w:val="0"/>
              <w:marTop w:val="0"/>
              <w:marBottom w:val="0"/>
              <w:divBdr>
                <w:top w:val="none" w:sz="0" w:space="0" w:color="auto"/>
                <w:left w:val="none" w:sz="0" w:space="0" w:color="auto"/>
                <w:bottom w:val="none" w:sz="0" w:space="0" w:color="auto"/>
                <w:right w:val="none" w:sz="0" w:space="0" w:color="auto"/>
              </w:divBdr>
            </w:div>
            <w:div w:id="622662237">
              <w:marLeft w:val="0"/>
              <w:marRight w:val="0"/>
              <w:marTop w:val="0"/>
              <w:marBottom w:val="0"/>
              <w:divBdr>
                <w:top w:val="none" w:sz="0" w:space="0" w:color="auto"/>
                <w:left w:val="none" w:sz="0" w:space="0" w:color="auto"/>
                <w:bottom w:val="none" w:sz="0" w:space="0" w:color="auto"/>
                <w:right w:val="none" w:sz="0" w:space="0" w:color="auto"/>
              </w:divBdr>
            </w:div>
            <w:div w:id="197935725">
              <w:marLeft w:val="0"/>
              <w:marRight w:val="0"/>
              <w:marTop w:val="0"/>
              <w:marBottom w:val="0"/>
              <w:divBdr>
                <w:top w:val="none" w:sz="0" w:space="0" w:color="auto"/>
                <w:left w:val="none" w:sz="0" w:space="0" w:color="auto"/>
                <w:bottom w:val="none" w:sz="0" w:space="0" w:color="auto"/>
                <w:right w:val="none" w:sz="0" w:space="0" w:color="auto"/>
              </w:divBdr>
            </w:div>
            <w:div w:id="1589268389">
              <w:marLeft w:val="0"/>
              <w:marRight w:val="0"/>
              <w:marTop w:val="0"/>
              <w:marBottom w:val="0"/>
              <w:divBdr>
                <w:top w:val="none" w:sz="0" w:space="0" w:color="auto"/>
                <w:left w:val="none" w:sz="0" w:space="0" w:color="auto"/>
                <w:bottom w:val="none" w:sz="0" w:space="0" w:color="auto"/>
                <w:right w:val="none" w:sz="0" w:space="0" w:color="auto"/>
              </w:divBdr>
            </w:div>
            <w:div w:id="204802690">
              <w:marLeft w:val="0"/>
              <w:marRight w:val="0"/>
              <w:marTop w:val="0"/>
              <w:marBottom w:val="0"/>
              <w:divBdr>
                <w:top w:val="none" w:sz="0" w:space="0" w:color="auto"/>
                <w:left w:val="none" w:sz="0" w:space="0" w:color="auto"/>
                <w:bottom w:val="none" w:sz="0" w:space="0" w:color="auto"/>
                <w:right w:val="none" w:sz="0" w:space="0" w:color="auto"/>
              </w:divBdr>
            </w:div>
            <w:div w:id="525946384">
              <w:marLeft w:val="0"/>
              <w:marRight w:val="0"/>
              <w:marTop w:val="0"/>
              <w:marBottom w:val="0"/>
              <w:divBdr>
                <w:top w:val="none" w:sz="0" w:space="0" w:color="auto"/>
                <w:left w:val="none" w:sz="0" w:space="0" w:color="auto"/>
                <w:bottom w:val="none" w:sz="0" w:space="0" w:color="auto"/>
                <w:right w:val="none" w:sz="0" w:space="0" w:color="auto"/>
              </w:divBdr>
            </w:div>
            <w:div w:id="1543903944">
              <w:marLeft w:val="0"/>
              <w:marRight w:val="0"/>
              <w:marTop w:val="0"/>
              <w:marBottom w:val="0"/>
              <w:divBdr>
                <w:top w:val="none" w:sz="0" w:space="0" w:color="auto"/>
                <w:left w:val="none" w:sz="0" w:space="0" w:color="auto"/>
                <w:bottom w:val="none" w:sz="0" w:space="0" w:color="auto"/>
                <w:right w:val="none" w:sz="0" w:space="0" w:color="auto"/>
              </w:divBdr>
            </w:div>
            <w:div w:id="2017075955">
              <w:marLeft w:val="0"/>
              <w:marRight w:val="0"/>
              <w:marTop w:val="0"/>
              <w:marBottom w:val="0"/>
              <w:divBdr>
                <w:top w:val="none" w:sz="0" w:space="0" w:color="auto"/>
                <w:left w:val="none" w:sz="0" w:space="0" w:color="auto"/>
                <w:bottom w:val="none" w:sz="0" w:space="0" w:color="auto"/>
                <w:right w:val="none" w:sz="0" w:space="0" w:color="auto"/>
              </w:divBdr>
            </w:div>
            <w:div w:id="1644969497">
              <w:marLeft w:val="0"/>
              <w:marRight w:val="0"/>
              <w:marTop w:val="0"/>
              <w:marBottom w:val="0"/>
              <w:divBdr>
                <w:top w:val="none" w:sz="0" w:space="0" w:color="auto"/>
                <w:left w:val="none" w:sz="0" w:space="0" w:color="auto"/>
                <w:bottom w:val="none" w:sz="0" w:space="0" w:color="auto"/>
                <w:right w:val="none" w:sz="0" w:space="0" w:color="auto"/>
              </w:divBdr>
            </w:div>
            <w:div w:id="1670524261">
              <w:marLeft w:val="0"/>
              <w:marRight w:val="0"/>
              <w:marTop w:val="0"/>
              <w:marBottom w:val="0"/>
              <w:divBdr>
                <w:top w:val="none" w:sz="0" w:space="0" w:color="auto"/>
                <w:left w:val="none" w:sz="0" w:space="0" w:color="auto"/>
                <w:bottom w:val="none" w:sz="0" w:space="0" w:color="auto"/>
                <w:right w:val="none" w:sz="0" w:space="0" w:color="auto"/>
              </w:divBdr>
            </w:div>
            <w:div w:id="2119596344">
              <w:marLeft w:val="0"/>
              <w:marRight w:val="0"/>
              <w:marTop w:val="0"/>
              <w:marBottom w:val="0"/>
              <w:divBdr>
                <w:top w:val="none" w:sz="0" w:space="0" w:color="auto"/>
                <w:left w:val="none" w:sz="0" w:space="0" w:color="auto"/>
                <w:bottom w:val="none" w:sz="0" w:space="0" w:color="auto"/>
                <w:right w:val="none" w:sz="0" w:space="0" w:color="auto"/>
              </w:divBdr>
            </w:div>
            <w:div w:id="2113891429">
              <w:marLeft w:val="0"/>
              <w:marRight w:val="0"/>
              <w:marTop w:val="0"/>
              <w:marBottom w:val="0"/>
              <w:divBdr>
                <w:top w:val="none" w:sz="0" w:space="0" w:color="auto"/>
                <w:left w:val="none" w:sz="0" w:space="0" w:color="auto"/>
                <w:bottom w:val="none" w:sz="0" w:space="0" w:color="auto"/>
                <w:right w:val="none" w:sz="0" w:space="0" w:color="auto"/>
              </w:divBdr>
            </w:div>
            <w:div w:id="139735842">
              <w:marLeft w:val="0"/>
              <w:marRight w:val="0"/>
              <w:marTop w:val="0"/>
              <w:marBottom w:val="0"/>
              <w:divBdr>
                <w:top w:val="none" w:sz="0" w:space="0" w:color="auto"/>
                <w:left w:val="none" w:sz="0" w:space="0" w:color="auto"/>
                <w:bottom w:val="none" w:sz="0" w:space="0" w:color="auto"/>
                <w:right w:val="none" w:sz="0" w:space="0" w:color="auto"/>
              </w:divBdr>
            </w:div>
            <w:div w:id="1041858329">
              <w:marLeft w:val="0"/>
              <w:marRight w:val="0"/>
              <w:marTop w:val="0"/>
              <w:marBottom w:val="0"/>
              <w:divBdr>
                <w:top w:val="none" w:sz="0" w:space="0" w:color="auto"/>
                <w:left w:val="none" w:sz="0" w:space="0" w:color="auto"/>
                <w:bottom w:val="none" w:sz="0" w:space="0" w:color="auto"/>
                <w:right w:val="none" w:sz="0" w:space="0" w:color="auto"/>
              </w:divBdr>
            </w:div>
            <w:div w:id="2133549512">
              <w:marLeft w:val="0"/>
              <w:marRight w:val="0"/>
              <w:marTop w:val="0"/>
              <w:marBottom w:val="0"/>
              <w:divBdr>
                <w:top w:val="none" w:sz="0" w:space="0" w:color="auto"/>
                <w:left w:val="none" w:sz="0" w:space="0" w:color="auto"/>
                <w:bottom w:val="none" w:sz="0" w:space="0" w:color="auto"/>
                <w:right w:val="none" w:sz="0" w:space="0" w:color="auto"/>
              </w:divBdr>
            </w:div>
            <w:div w:id="1669210587">
              <w:marLeft w:val="0"/>
              <w:marRight w:val="0"/>
              <w:marTop w:val="0"/>
              <w:marBottom w:val="0"/>
              <w:divBdr>
                <w:top w:val="none" w:sz="0" w:space="0" w:color="auto"/>
                <w:left w:val="none" w:sz="0" w:space="0" w:color="auto"/>
                <w:bottom w:val="none" w:sz="0" w:space="0" w:color="auto"/>
                <w:right w:val="none" w:sz="0" w:space="0" w:color="auto"/>
              </w:divBdr>
            </w:div>
            <w:div w:id="1920021954">
              <w:marLeft w:val="0"/>
              <w:marRight w:val="0"/>
              <w:marTop w:val="0"/>
              <w:marBottom w:val="0"/>
              <w:divBdr>
                <w:top w:val="none" w:sz="0" w:space="0" w:color="auto"/>
                <w:left w:val="none" w:sz="0" w:space="0" w:color="auto"/>
                <w:bottom w:val="none" w:sz="0" w:space="0" w:color="auto"/>
                <w:right w:val="none" w:sz="0" w:space="0" w:color="auto"/>
              </w:divBdr>
            </w:div>
            <w:div w:id="1811482334">
              <w:marLeft w:val="0"/>
              <w:marRight w:val="0"/>
              <w:marTop w:val="0"/>
              <w:marBottom w:val="0"/>
              <w:divBdr>
                <w:top w:val="none" w:sz="0" w:space="0" w:color="auto"/>
                <w:left w:val="none" w:sz="0" w:space="0" w:color="auto"/>
                <w:bottom w:val="none" w:sz="0" w:space="0" w:color="auto"/>
                <w:right w:val="none" w:sz="0" w:space="0" w:color="auto"/>
              </w:divBdr>
            </w:div>
            <w:div w:id="1861310104">
              <w:marLeft w:val="0"/>
              <w:marRight w:val="0"/>
              <w:marTop w:val="0"/>
              <w:marBottom w:val="0"/>
              <w:divBdr>
                <w:top w:val="none" w:sz="0" w:space="0" w:color="auto"/>
                <w:left w:val="none" w:sz="0" w:space="0" w:color="auto"/>
                <w:bottom w:val="none" w:sz="0" w:space="0" w:color="auto"/>
                <w:right w:val="none" w:sz="0" w:space="0" w:color="auto"/>
              </w:divBdr>
            </w:div>
            <w:div w:id="734861338">
              <w:marLeft w:val="0"/>
              <w:marRight w:val="0"/>
              <w:marTop w:val="0"/>
              <w:marBottom w:val="0"/>
              <w:divBdr>
                <w:top w:val="none" w:sz="0" w:space="0" w:color="auto"/>
                <w:left w:val="none" w:sz="0" w:space="0" w:color="auto"/>
                <w:bottom w:val="none" w:sz="0" w:space="0" w:color="auto"/>
                <w:right w:val="none" w:sz="0" w:space="0" w:color="auto"/>
              </w:divBdr>
            </w:div>
            <w:div w:id="487094636">
              <w:marLeft w:val="0"/>
              <w:marRight w:val="0"/>
              <w:marTop w:val="0"/>
              <w:marBottom w:val="0"/>
              <w:divBdr>
                <w:top w:val="none" w:sz="0" w:space="0" w:color="auto"/>
                <w:left w:val="none" w:sz="0" w:space="0" w:color="auto"/>
                <w:bottom w:val="none" w:sz="0" w:space="0" w:color="auto"/>
                <w:right w:val="none" w:sz="0" w:space="0" w:color="auto"/>
              </w:divBdr>
            </w:div>
            <w:div w:id="1567036356">
              <w:marLeft w:val="0"/>
              <w:marRight w:val="0"/>
              <w:marTop w:val="0"/>
              <w:marBottom w:val="0"/>
              <w:divBdr>
                <w:top w:val="none" w:sz="0" w:space="0" w:color="auto"/>
                <w:left w:val="none" w:sz="0" w:space="0" w:color="auto"/>
                <w:bottom w:val="none" w:sz="0" w:space="0" w:color="auto"/>
                <w:right w:val="none" w:sz="0" w:space="0" w:color="auto"/>
              </w:divBdr>
            </w:div>
            <w:div w:id="1178890534">
              <w:marLeft w:val="0"/>
              <w:marRight w:val="0"/>
              <w:marTop w:val="0"/>
              <w:marBottom w:val="0"/>
              <w:divBdr>
                <w:top w:val="none" w:sz="0" w:space="0" w:color="auto"/>
                <w:left w:val="none" w:sz="0" w:space="0" w:color="auto"/>
                <w:bottom w:val="none" w:sz="0" w:space="0" w:color="auto"/>
                <w:right w:val="none" w:sz="0" w:space="0" w:color="auto"/>
              </w:divBdr>
            </w:div>
            <w:div w:id="1602256189">
              <w:marLeft w:val="0"/>
              <w:marRight w:val="0"/>
              <w:marTop w:val="0"/>
              <w:marBottom w:val="0"/>
              <w:divBdr>
                <w:top w:val="none" w:sz="0" w:space="0" w:color="auto"/>
                <w:left w:val="none" w:sz="0" w:space="0" w:color="auto"/>
                <w:bottom w:val="none" w:sz="0" w:space="0" w:color="auto"/>
                <w:right w:val="none" w:sz="0" w:space="0" w:color="auto"/>
              </w:divBdr>
            </w:div>
            <w:div w:id="825315153">
              <w:marLeft w:val="0"/>
              <w:marRight w:val="0"/>
              <w:marTop w:val="0"/>
              <w:marBottom w:val="0"/>
              <w:divBdr>
                <w:top w:val="none" w:sz="0" w:space="0" w:color="auto"/>
                <w:left w:val="none" w:sz="0" w:space="0" w:color="auto"/>
                <w:bottom w:val="none" w:sz="0" w:space="0" w:color="auto"/>
                <w:right w:val="none" w:sz="0" w:space="0" w:color="auto"/>
              </w:divBdr>
            </w:div>
            <w:div w:id="649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7978">
      <w:bodyDiv w:val="1"/>
      <w:marLeft w:val="0"/>
      <w:marRight w:val="0"/>
      <w:marTop w:val="0"/>
      <w:marBottom w:val="0"/>
      <w:divBdr>
        <w:top w:val="none" w:sz="0" w:space="0" w:color="auto"/>
        <w:left w:val="none" w:sz="0" w:space="0" w:color="auto"/>
        <w:bottom w:val="none" w:sz="0" w:space="0" w:color="auto"/>
        <w:right w:val="none" w:sz="0" w:space="0" w:color="auto"/>
      </w:divBdr>
      <w:divsChild>
        <w:div w:id="523717500">
          <w:marLeft w:val="0"/>
          <w:marRight w:val="0"/>
          <w:marTop w:val="0"/>
          <w:marBottom w:val="0"/>
          <w:divBdr>
            <w:top w:val="none" w:sz="0" w:space="0" w:color="auto"/>
            <w:left w:val="none" w:sz="0" w:space="0" w:color="auto"/>
            <w:bottom w:val="none" w:sz="0" w:space="0" w:color="auto"/>
            <w:right w:val="none" w:sz="0" w:space="0" w:color="auto"/>
          </w:divBdr>
          <w:divsChild>
            <w:div w:id="297299244">
              <w:marLeft w:val="0"/>
              <w:marRight w:val="0"/>
              <w:marTop w:val="0"/>
              <w:marBottom w:val="0"/>
              <w:divBdr>
                <w:top w:val="none" w:sz="0" w:space="0" w:color="auto"/>
                <w:left w:val="none" w:sz="0" w:space="0" w:color="auto"/>
                <w:bottom w:val="none" w:sz="0" w:space="0" w:color="auto"/>
                <w:right w:val="none" w:sz="0" w:space="0" w:color="auto"/>
              </w:divBdr>
            </w:div>
            <w:div w:id="1672639263">
              <w:marLeft w:val="0"/>
              <w:marRight w:val="0"/>
              <w:marTop w:val="0"/>
              <w:marBottom w:val="0"/>
              <w:divBdr>
                <w:top w:val="none" w:sz="0" w:space="0" w:color="auto"/>
                <w:left w:val="none" w:sz="0" w:space="0" w:color="auto"/>
                <w:bottom w:val="none" w:sz="0" w:space="0" w:color="auto"/>
                <w:right w:val="none" w:sz="0" w:space="0" w:color="auto"/>
              </w:divBdr>
            </w:div>
            <w:div w:id="300577599">
              <w:marLeft w:val="0"/>
              <w:marRight w:val="0"/>
              <w:marTop w:val="0"/>
              <w:marBottom w:val="0"/>
              <w:divBdr>
                <w:top w:val="none" w:sz="0" w:space="0" w:color="auto"/>
                <w:left w:val="none" w:sz="0" w:space="0" w:color="auto"/>
                <w:bottom w:val="none" w:sz="0" w:space="0" w:color="auto"/>
                <w:right w:val="none" w:sz="0" w:space="0" w:color="auto"/>
              </w:divBdr>
            </w:div>
            <w:div w:id="1525900437">
              <w:marLeft w:val="0"/>
              <w:marRight w:val="0"/>
              <w:marTop w:val="0"/>
              <w:marBottom w:val="0"/>
              <w:divBdr>
                <w:top w:val="none" w:sz="0" w:space="0" w:color="auto"/>
                <w:left w:val="none" w:sz="0" w:space="0" w:color="auto"/>
                <w:bottom w:val="none" w:sz="0" w:space="0" w:color="auto"/>
                <w:right w:val="none" w:sz="0" w:space="0" w:color="auto"/>
              </w:divBdr>
            </w:div>
            <w:div w:id="1246766514">
              <w:marLeft w:val="0"/>
              <w:marRight w:val="0"/>
              <w:marTop w:val="0"/>
              <w:marBottom w:val="0"/>
              <w:divBdr>
                <w:top w:val="none" w:sz="0" w:space="0" w:color="auto"/>
                <w:left w:val="none" w:sz="0" w:space="0" w:color="auto"/>
                <w:bottom w:val="none" w:sz="0" w:space="0" w:color="auto"/>
                <w:right w:val="none" w:sz="0" w:space="0" w:color="auto"/>
              </w:divBdr>
            </w:div>
            <w:div w:id="1022049014">
              <w:marLeft w:val="0"/>
              <w:marRight w:val="0"/>
              <w:marTop w:val="0"/>
              <w:marBottom w:val="0"/>
              <w:divBdr>
                <w:top w:val="none" w:sz="0" w:space="0" w:color="auto"/>
                <w:left w:val="none" w:sz="0" w:space="0" w:color="auto"/>
                <w:bottom w:val="none" w:sz="0" w:space="0" w:color="auto"/>
                <w:right w:val="none" w:sz="0" w:space="0" w:color="auto"/>
              </w:divBdr>
            </w:div>
            <w:div w:id="195968492">
              <w:marLeft w:val="0"/>
              <w:marRight w:val="0"/>
              <w:marTop w:val="0"/>
              <w:marBottom w:val="0"/>
              <w:divBdr>
                <w:top w:val="none" w:sz="0" w:space="0" w:color="auto"/>
                <w:left w:val="none" w:sz="0" w:space="0" w:color="auto"/>
                <w:bottom w:val="none" w:sz="0" w:space="0" w:color="auto"/>
                <w:right w:val="none" w:sz="0" w:space="0" w:color="auto"/>
              </w:divBdr>
            </w:div>
            <w:div w:id="561527366">
              <w:marLeft w:val="0"/>
              <w:marRight w:val="0"/>
              <w:marTop w:val="0"/>
              <w:marBottom w:val="0"/>
              <w:divBdr>
                <w:top w:val="none" w:sz="0" w:space="0" w:color="auto"/>
                <w:left w:val="none" w:sz="0" w:space="0" w:color="auto"/>
                <w:bottom w:val="none" w:sz="0" w:space="0" w:color="auto"/>
                <w:right w:val="none" w:sz="0" w:space="0" w:color="auto"/>
              </w:divBdr>
            </w:div>
            <w:div w:id="748425378">
              <w:marLeft w:val="0"/>
              <w:marRight w:val="0"/>
              <w:marTop w:val="0"/>
              <w:marBottom w:val="0"/>
              <w:divBdr>
                <w:top w:val="none" w:sz="0" w:space="0" w:color="auto"/>
                <w:left w:val="none" w:sz="0" w:space="0" w:color="auto"/>
                <w:bottom w:val="none" w:sz="0" w:space="0" w:color="auto"/>
                <w:right w:val="none" w:sz="0" w:space="0" w:color="auto"/>
              </w:divBdr>
            </w:div>
            <w:div w:id="804784424">
              <w:marLeft w:val="0"/>
              <w:marRight w:val="0"/>
              <w:marTop w:val="0"/>
              <w:marBottom w:val="0"/>
              <w:divBdr>
                <w:top w:val="none" w:sz="0" w:space="0" w:color="auto"/>
                <w:left w:val="none" w:sz="0" w:space="0" w:color="auto"/>
                <w:bottom w:val="none" w:sz="0" w:space="0" w:color="auto"/>
                <w:right w:val="none" w:sz="0" w:space="0" w:color="auto"/>
              </w:divBdr>
            </w:div>
            <w:div w:id="1361857602">
              <w:marLeft w:val="0"/>
              <w:marRight w:val="0"/>
              <w:marTop w:val="0"/>
              <w:marBottom w:val="0"/>
              <w:divBdr>
                <w:top w:val="none" w:sz="0" w:space="0" w:color="auto"/>
                <w:left w:val="none" w:sz="0" w:space="0" w:color="auto"/>
                <w:bottom w:val="none" w:sz="0" w:space="0" w:color="auto"/>
                <w:right w:val="none" w:sz="0" w:space="0" w:color="auto"/>
              </w:divBdr>
            </w:div>
            <w:div w:id="833187658">
              <w:marLeft w:val="0"/>
              <w:marRight w:val="0"/>
              <w:marTop w:val="0"/>
              <w:marBottom w:val="0"/>
              <w:divBdr>
                <w:top w:val="none" w:sz="0" w:space="0" w:color="auto"/>
                <w:left w:val="none" w:sz="0" w:space="0" w:color="auto"/>
                <w:bottom w:val="none" w:sz="0" w:space="0" w:color="auto"/>
                <w:right w:val="none" w:sz="0" w:space="0" w:color="auto"/>
              </w:divBdr>
            </w:div>
            <w:div w:id="236282332">
              <w:marLeft w:val="0"/>
              <w:marRight w:val="0"/>
              <w:marTop w:val="0"/>
              <w:marBottom w:val="0"/>
              <w:divBdr>
                <w:top w:val="none" w:sz="0" w:space="0" w:color="auto"/>
                <w:left w:val="none" w:sz="0" w:space="0" w:color="auto"/>
                <w:bottom w:val="none" w:sz="0" w:space="0" w:color="auto"/>
                <w:right w:val="none" w:sz="0" w:space="0" w:color="auto"/>
              </w:divBdr>
            </w:div>
            <w:div w:id="1312366083">
              <w:marLeft w:val="0"/>
              <w:marRight w:val="0"/>
              <w:marTop w:val="0"/>
              <w:marBottom w:val="0"/>
              <w:divBdr>
                <w:top w:val="none" w:sz="0" w:space="0" w:color="auto"/>
                <w:left w:val="none" w:sz="0" w:space="0" w:color="auto"/>
                <w:bottom w:val="none" w:sz="0" w:space="0" w:color="auto"/>
                <w:right w:val="none" w:sz="0" w:space="0" w:color="auto"/>
              </w:divBdr>
            </w:div>
            <w:div w:id="1911573917">
              <w:marLeft w:val="0"/>
              <w:marRight w:val="0"/>
              <w:marTop w:val="0"/>
              <w:marBottom w:val="0"/>
              <w:divBdr>
                <w:top w:val="none" w:sz="0" w:space="0" w:color="auto"/>
                <w:left w:val="none" w:sz="0" w:space="0" w:color="auto"/>
                <w:bottom w:val="none" w:sz="0" w:space="0" w:color="auto"/>
                <w:right w:val="none" w:sz="0" w:space="0" w:color="auto"/>
              </w:divBdr>
            </w:div>
            <w:div w:id="687870492">
              <w:marLeft w:val="0"/>
              <w:marRight w:val="0"/>
              <w:marTop w:val="0"/>
              <w:marBottom w:val="0"/>
              <w:divBdr>
                <w:top w:val="none" w:sz="0" w:space="0" w:color="auto"/>
                <w:left w:val="none" w:sz="0" w:space="0" w:color="auto"/>
                <w:bottom w:val="none" w:sz="0" w:space="0" w:color="auto"/>
                <w:right w:val="none" w:sz="0" w:space="0" w:color="auto"/>
              </w:divBdr>
            </w:div>
            <w:div w:id="1337882845">
              <w:marLeft w:val="0"/>
              <w:marRight w:val="0"/>
              <w:marTop w:val="0"/>
              <w:marBottom w:val="0"/>
              <w:divBdr>
                <w:top w:val="none" w:sz="0" w:space="0" w:color="auto"/>
                <w:left w:val="none" w:sz="0" w:space="0" w:color="auto"/>
                <w:bottom w:val="none" w:sz="0" w:space="0" w:color="auto"/>
                <w:right w:val="none" w:sz="0" w:space="0" w:color="auto"/>
              </w:divBdr>
            </w:div>
            <w:div w:id="1624389287">
              <w:marLeft w:val="0"/>
              <w:marRight w:val="0"/>
              <w:marTop w:val="0"/>
              <w:marBottom w:val="0"/>
              <w:divBdr>
                <w:top w:val="none" w:sz="0" w:space="0" w:color="auto"/>
                <w:left w:val="none" w:sz="0" w:space="0" w:color="auto"/>
                <w:bottom w:val="none" w:sz="0" w:space="0" w:color="auto"/>
                <w:right w:val="none" w:sz="0" w:space="0" w:color="auto"/>
              </w:divBdr>
            </w:div>
            <w:div w:id="1222980812">
              <w:marLeft w:val="0"/>
              <w:marRight w:val="0"/>
              <w:marTop w:val="0"/>
              <w:marBottom w:val="0"/>
              <w:divBdr>
                <w:top w:val="none" w:sz="0" w:space="0" w:color="auto"/>
                <w:left w:val="none" w:sz="0" w:space="0" w:color="auto"/>
                <w:bottom w:val="none" w:sz="0" w:space="0" w:color="auto"/>
                <w:right w:val="none" w:sz="0" w:space="0" w:color="auto"/>
              </w:divBdr>
            </w:div>
            <w:div w:id="551818317">
              <w:marLeft w:val="0"/>
              <w:marRight w:val="0"/>
              <w:marTop w:val="0"/>
              <w:marBottom w:val="0"/>
              <w:divBdr>
                <w:top w:val="none" w:sz="0" w:space="0" w:color="auto"/>
                <w:left w:val="none" w:sz="0" w:space="0" w:color="auto"/>
                <w:bottom w:val="none" w:sz="0" w:space="0" w:color="auto"/>
                <w:right w:val="none" w:sz="0" w:space="0" w:color="auto"/>
              </w:divBdr>
            </w:div>
            <w:div w:id="1321890420">
              <w:marLeft w:val="0"/>
              <w:marRight w:val="0"/>
              <w:marTop w:val="0"/>
              <w:marBottom w:val="0"/>
              <w:divBdr>
                <w:top w:val="none" w:sz="0" w:space="0" w:color="auto"/>
                <w:left w:val="none" w:sz="0" w:space="0" w:color="auto"/>
                <w:bottom w:val="none" w:sz="0" w:space="0" w:color="auto"/>
                <w:right w:val="none" w:sz="0" w:space="0" w:color="auto"/>
              </w:divBdr>
            </w:div>
            <w:div w:id="112793202">
              <w:marLeft w:val="0"/>
              <w:marRight w:val="0"/>
              <w:marTop w:val="0"/>
              <w:marBottom w:val="0"/>
              <w:divBdr>
                <w:top w:val="none" w:sz="0" w:space="0" w:color="auto"/>
                <w:left w:val="none" w:sz="0" w:space="0" w:color="auto"/>
                <w:bottom w:val="none" w:sz="0" w:space="0" w:color="auto"/>
                <w:right w:val="none" w:sz="0" w:space="0" w:color="auto"/>
              </w:divBdr>
            </w:div>
            <w:div w:id="358317503">
              <w:marLeft w:val="0"/>
              <w:marRight w:val="0"/>
              <w:marTop w:val="0"/>
              <w:marBottom w:val="0"/>
              <w:divBdr>
                <w:top w:val="none" w:sz="0" w:space="0" w:color="auto"/>
                <w:left w:val="none" w:sz="0" w:space="0" w:color="auto"/>
                <w:bottom w:val="none" w:sz="0" w:space="0" w:color="auto"/>
                <w:right w:val="none" w:sz="0" w:space="0" w:color="auto"/>
              </w:divBdr>
            </w:div>
            <w:div w:id="953177364">
              <w:marLeft w:val="0"/>
              <w:marRight w:val="0"/>
              <w:marTop w:val="0"/>
              <w:marBottom w:val="0"/>
              <w:divBdr>
                <w:top w:val="none" w:sz="0" w:space="0" w:color="auto"/>
                <w:left w:val="none" w:sz="0" w:space="0" w:color="auto"/>
                <w:bottom w:val="none" w:sz="0" w:space="0" w:color="auto"/>
                <w:right w:val="none" w:sz="0" w:space="0" w:color="auto"/>
              </w:divBdr>
            </w:div>
            <w:div w:id="1998729591">
              <w:marLeft w:val="0"/>
              <w:marRight w:val="0"/>
              <w:marTop w:val="0"/>
              <w:marBottom w:val="0"/>
              <w:divBdr>
                <w:top w:val="none" w:sz="0" w:space="0" w:color="auto"/>
                <w:left w:val="none" w:sz="0" w:space="0" w:color="auto"/>
                <w:bottom w:val="none" w:sz="0" w:space="0" w:color="auto"/>
                <w:right w:val="none" w:sz="0" w:space="0" w:color="auto"/>
              </w:divBdr>
            </w:div>
            <w:div w:id="1196432789">
              <w:marLeft w:val="0"/>
              <w:marRight w:val="0"/>
              <w:marTop w:val="0"/>
              <w:marBottom w:val="0"/>
              <w:divBdr>
                <w:top w:val="none" w:sz="0" w:space="0" w:color="auto"/>
                <w:left w:val="none" w:sz="0" w:space="0" w:color="auto"/>
                <w:bottom w:val="none" w:sz="0" w:space="0" w:color="auto"/>
                <w:right w:val="none" w:sz="0" w:space="0" w:color="auto"/>
              </w:divBdr>
            </w:div>
            <w:div w:id="16149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18">
      <w:bodyDiv w:val="1"/>
      <w:marLeft w:val="0"/>
      <w:marRight w:val="0"/>
      <w:marTop w:val="0"/>
      <w:marBottom w:val="0"/>
      <w:divBdr>
        <w:top w:val="none" w:sz="0" w:space="0" w:color="auto"/>
        <w:left w:val="none" w:sz="0" w:space="0" w:color="auto"/>
        <w:bottom w:val="none" w:sz="0" w:space="0" w:color="auto"/>
        <w:right w:val="none" w:sz="0" w:space="0" w:color="auto"/>
      </w:divBdr>
      <w:divsChild>
        <w:div w:id="1182859724">
          <w:marLeft w:val="0"/>
          <w:marRight w:val="0"/>
          <w:marTop w:val="0"/>
          <w:marBottom w:val="0"/>
          <w:divBdr>
            <w:top w:val="none" w:sz="0" w:space="0" w:color="auto"/>
            <w:left w:val="none" w:sz="0" w:space="0" w:color="auto"/>
            <w:bottom w:val="none" w:sz="0" w:space="0" w:color="auto"/>
            <w:right w:val="none" w:sz="0" w:space="0" w:color="auto"/>
          </w:divBdr>
          <w:divsChild>
            <w:div w:id="552691378">
              <w:marLeft w:val="0"/>
              <w:marRight w:val="0"/>
              <w:marTop w:val="0"/>
              <w:marBottom w:val="0"/>
              <w:divBdr>
                <w:top w:val="none" w:sz="0" w:space="0" w:color="auto"/>
                <w:left w:val="none" w:sz="0" w:space="0" w:color="auto"/>
                <w:bottom w:val="none" w:sz="0" w:space="0" w:color="auto"/>
                <w:right w:val="none" w:sz="0" w:space="0" w:color="auto"/>
              </w:divBdr>
            </w:div>
            <w:div w:id="1393239325">
              <w:marLeft w:val="0"/>
              <w:marRight w:val="0"/>
              <w:marTop w:val="0"/>
              <w:marBottom w:val="0"/>
              <w:divBdr>
                <w:top w:val="none" w:sz="0" w:space="0" w:color="auto"/>
                <w:left w:val="none" w:sz="0" w:space="0" w:color="auto"/>
                <w:bottom w:val="none" w:sz="0" w:space="0" w:color="auto"/>
                <w:right w:val="none" w:sz="0" w:space="0" w:color="auto"/>
              </w:divBdr>
            </w:div>
            <w:div w:id="1250699715">
              <w:marLeft w:val="0"/>
              <w:marRight w:val="0"/>
              <w:marTop w:val="0"/>
              <w:marBottom w:val="0"/>
              <w:divBdr>
                <w:top w:val="none" w:sz="0" w:space="0" w:color="auto"/>
                <w:left w:val="none" w:sz="0" w:space="0" w:color="auto"/>
                <w:bottom w:val="none" w:sz="0" w:space="0" w:color="auto"/>
                <w:right w:val="none" w:sz="0" w:space="0" w:color="auto"/>
              </w:divBdr>
            </w:div>
            <w:div w:id="619653733">
              <w:marLeft w:val="0"/>
              <w:marRight w:val="0"/>
              <w:marTop w:val="0"/>
              <w:marBottom w:val="0"/>
              <w:divBdr>
                <w:top w:val="none" w:sz="0" w:space="0" w:color="auto"/>
                <w:left w:val="none" w:sz="0" w:space="0" w:color="auto"/>
                <w:bottom w:val="none" w:sz="0" w:space="0" w:color="auto"/>
                <w:right w:val="none" w:sz="0" w:space="0" w:color="auto"/>
              </w:divBdr>
            </w:div>
            <w:div w:id="114714529">
              <w:marLeft w:val="0"/>
              <w:marRight w:val="0"/>
              <w:marTop w:val="0"/>
              <w:marBottom w:val="0"/>
              <w:divBdr>
                <w:top w:val="none" w:sz="0" w:space="0" w:color="auto"/>
                <w:left w:val="none" w:sz="0" w:space="0" w:color="auto"/>
                <w:bottom w:val="none" w:sz="0" w:space="0" w:color="auto"/>
                <w:right w:val="none" w:sz="0" w:space="0" w:color="auto"/>
              </w:divBdr>
            </w:div>
            <w:div w:id="1131051196">
              <w:marLeft w:val="0"/>
              <w:marRight w:val="0"/>
              <w:marTop w:val="0"/>
              <w:marBottom w:val="0"/>
              <w:divBdr>
                <w:top w:val="none" w:sz="0" w:space="0" w:color="auto"/>
                <w:left w:val="none" w:sz="0" w:space="0" w:color="auto"/>
                <w:bottom w:val="none" w:sz="0" w:space="0" w:color="auto"/>
                <w:right w:val="none" w:sz="0" w:space="0" w:color="auto"/>
              </w:divBdr>
            </w:div>
            <w:div w:id="1794521503">
              <w:marLeft w:val="0"/>
              <w:marRight w:val="0"/>
              <w:marTop w:val="0"/>
              <w:marBottom w:val="0"/>
              <w:divBdr>
                <w:top w:val="none" w:sz="0" w:space="0" w:color="auto"/>
                <w:left w:val="none" w:sz="0" w:space="0" w:color="auto"/>
                <w:bottom w:val="none" w:sz="0" w:space="0" w:color="auto"/>
                <w:right w:val="none" w:sz="0" w:space="0" w:color="auto"/>
              </w:divBdr>
            </w:div>
            <w:div w:id="607810285">
              <w:marLeft w:val="0"/>
              <w:marRight w:val="0"/>
              <w:marTop w:val="0"/>
              <w:marBottom w:val="0"/>
              <w:divBdr>
                <w:top w:val="none" w:sz="0" w:space="0" w:color="auto"/>
                <w:left w:val="none" w:sz="0" w:space="0" w:color="auto"/>
                <w:bottom w:val="none" w:sz="0" w:space="0" w:color="auto"/>
                <w:right w:val="none" w:sz="0" w:space="0" w:color="auto"/>
              </w:divBdr>
            </w:div>
            <w:div w:id="675575331">
              <w:marLeft w:val="0"/>
              <w:marRight w:val="0"/>
              <w:marTop w:val="0"/>
              <w:marBottom w:val="0"/>
              <w:divBdr>
                <w:top w:val="none" w:sz="0" w:space="0" w:color="auto"/>
                <w:left w:val="none" w:sz="0" w:space="0" w:color="auto"/>
                <w:bottom w:val="none" w:sz="0" w:space="0" w:color="auto"/>
                <w:right w:val="none" w:sz="0" w:space="0" w:color="auto"/>
              </w:divBdr>
            </w:div>
            <w:div w:id="1281491570">
              <w:marLeft w:val="0"/>
              <w:marRight w:val="0"/>
              <w:marTop w:val="0"/>
              <w:marBottom w:val="0"/>
              <w:divBdr>
                <w:top w:val="none" w:sz="0" w:space="0" w:color="auto"/>
                <w:left w:val="none" w:sz="0" w:space="0" w:color="auto"/>
                <w:bottom w:val="none" w:sz="0" w:space="0" w:color="auto"/>
                <w:right w:val="none" w:sz="0" w:space="0" w:color="auto"/>
              </w:divBdr>
            </w:div>
            <w:div w:id="1422023930">
              <w:marLeft w:val="0"/>
              <w:marRight w:val="0"/>
              <w:marTop w:val="0"/>
              <w:marBottom w:val="0"/>
              <w:divBdr>
                <w:top w:val="none" w:sz="0" w:space="0" w:color="auto"/>
                <w:left w:val="none" w:sz="0" w:space="0" w:color="auto"/>
                <w:bottom w:val="none" w:sz="0" w:space="0" w:color="auto"/>
                <w:right w:val="none" w:sz="0" w:space="0" w:color="auto"/>
              </w:divBdr>
            </w:div>
            <w:div w:id="375475365">
              <w:marLeft w:val="0"/>
              <w:marRight w:val="0"/>
              <w:marTop w:val="0"/>
              <w:marBottom w:val="0"/>
              <w:divBdr>
                <w:top w:val="none" w:sz="0" w:space="0" w:color="auto"/>
                <w:left w:val="none" w:sz="0" w:space="0" w:color="auto"/>
                <w:bottom w:val="none" w:sz="0" w:space="0" w:color="auto"/>
                <w:right w:val="none" w:sz="0" w:space="0" w:color="auto"/>
              </w:divBdr>
            </w:div>
            <w:div w:id="1775056300">
              <w:marLeft w:val="0"/>
              <w:marRight w:val="0"/>
              <w:marTop w:val="0"/>
              <w:marBottom w:val="0"/>
              <w:divBdr>
                <w:top w:val="none" w:sz="0" w:space="0" w:color="auto"/>
                <w:left w:val="none" w:sz="0" w:space="0" w:color="auto"/>
                <w:bottom w:val="none" w:sz="0" w:space="0" w:color="auto"/>
                <w:right w:val="none" w:sz="0" w:space="0" w:color="auto"/>
              </w:divBdr>
            </w:div>
            <w:div w:id="688219366">
              <w:marLeft w:val="0"/>
              <w:marRight w:val="0"/>
              <w:marTop w:val="0"/>
              <w:marBottom w:val="0"/>
              <w:divBdr>
                <w:top w:val="none" w:sz="0" w:space="0" w:color="auto"/>
                <w:left w:val="none" w:sz="0" w:space="0" w:color="auto"/>
                <w:bottom w:val="none" w:sz="0" w:space="0" w:color="auto"/>
                <w:right w:val="none" w:sz="0" w:space="0" w:color="auto"/>
              </w:divBdr>
            </w:div>
            <w:div w:id="1910924397">
              <w:marLeft w:val="0"/>
              <w:marRight w:val="0"/>
              <w:marTop w:val="0"/>
              <w:marBottom w:val="0"/>
              <w:divBdr>
                <w:top w:val="none" w:sz="0" w:space="0" w:color="auto"/>
                <w:left w:val="none" w:sz="0" w:space="0" w:color="auto"/>
                <w:bottom w:val="none" w:sz="0" w:space="0" w:color="auto"/>
                <w:right w:val="none" w:sz="0" w:space="0" w:color="auto"/>
              </w:divBdr>
            </w:div>
            <w:div w:id="1096441100">
              <w:marLeft w:val="0"/>
              <w:marRight w:val="0"/>
              <w:marTop w:val="0"/>
              <w:marBottom w:val="0"/>
              <w:divBdr>
                <w:top w:val="none" w:sz="0" w:space="0" w:color="auto"/>
                <w:left w:val="none" w:sz="0" w:space="0" w:color="auto"/>
                <w:bottom w:val="none" w:sz="0" w:space="0" w:color="auto"/>
                <w:right w:val="none" w:sz="0" w:space="0" w:color="auto"/>
              </w:divBdr>
            </w:div>
            <w:div w:id="1159466176">
              <w:marLeft w:val="0"/>
              <w:marRight w:val="0"/>
              <w:marTop w:val="0"/>
              <w:marBottom w:val="0"/>
              <w:divBdr>
                <w:top w:val="none" w:sz="0" w:space="0" w:color="auto"/>
                <w:left w:val="none" w:sz="0" w:space="0" w:color="auto"/>
                <w:bottom w:val="none" w:sz="0" w:space="0" w:color="auto"/>
                <w:right w:val="none" w:sz="0" w:space="0" w:color="auto"/>
              </w:divBdr>
            </w:div>
            <w:div w:id="518355128">
              <w:marLeft w:val="0"/>
              <w:marRight w:val="0"/>
              <w:marTop w:val="0"/>
              <w:marBottom w:val="0"/>
              <w:divBdr>
                <w:top w:val="none" w:sz="0" w:space="0" w:color="auto"/>
                <w:left w:val="none" w:sz="0" w:space="0" w:color="auto"/>
                <w:bottom w:val="none" w:sz="0" w:space="0" w:color="auto"/>
                <w:right w:val="none" w:sz="0" w:space="0" w:color="auto"/>
              </w:divBdr>
            </w:div>
            <w:div w:id="1559903485">
              <w:marLeft w:val="0"/>
              <w:marRight w:val="0"/>
              <w:marTop w:val="0"/>
              <w:marBottom w:val="0"/>
              <w:divBdr>
                <w:top w:val="none" w:sz="0" w:space="0" w:color="auto"/>
                <w:left w:val="none" w:sz="0" w:space="0" w:color="auto"/>
                <w:bottom w:val="none" w:sz="0" w:space="0" w:color="auto"/>
                <w:right w:val="none" w:sz="0" w:space="0" w:color="auto"/>
              </w:divBdr>
            </w:div>
            <w:div w:id="1433629302">
              <w:marLeft w:val="0"/>
              <w:marRight w:val="0"/>
              <w:marTop w:val="0"/>
              <w:marBottom w:val="0"/>
              <w:divBdr>
                <w:top w:val="none" w:sz="0" w:space="0" w:color="auto"/>
                <w:left w:val="none" w:sz="0" w:space="0" w:color="auto"/>
                <w:bottom w:val="none" w:sz="0" w:space="0" w:color="auto"/>
                <w:right w:val="none" w:sz="0" w:space="0" w:color="auto"/>
              </w:divBdr>
            </w:div>
            <w:div w:id="987705210">
              <w:marLeft w:val="0"/>
              <w:marRight w:val="0"/>
              <w:marTop w:val="0"/>
              <w:marBottom w:val="0"/>
              <w:divBdr>
                <w:top w:val="none" w:sz="0" w:space="0" w:color="auto"/>
                <w:left w:val="none" w:sz="0" w:space="0" w:color="auto"/>
                <w:bottom w:val="none" w:sz="0" w:space="0" w:color="auto"/>
                <w:right w:val="none" w:sz="0" w:space="0" w:color="auto"/>
              </w:divBdr>
            </w:div>
            <w:div w:id="1608386923">
              <w:marLeft w:val="0"/>
              <w:marRight w:val="0"/>
              <w:marTop w:val="0"/>
              <w:marBottom w:val="0"/>
              <w:divBdr>
                <w:top w:val="none" w:sz="0" w:space="0" w:color="auto"/>
                <w:left w:val="none" w:sz="0" w:space="0" w:color="auto"/>
                <w:bottom w:val="none" w:sz="0" w:space="0" w:color="auto"/>
                <w:right w:val="none" w:sz="0" w:space="0" w:color="auto"/>
              </w:divBdr>
            </w:div>
            <w:div w:id="1731226686">
              <w:marLeft w:val="0"/>
              <w:marRight w:val="0"/>
              <w:marTop w:val="0"/>
              <w:marBottom w:val="0"/>
              <w:divBdr>
                <w:top w:val="none" w:sz="0" w:space="0" w:color="auto"/>
                <w:left w:val="none" w:sz="0" w:space="0" w:color="auto"/>
                <w:bottom w:val="none" w:sz="0" w:space="0" w:color="auto"/>
                <w:right w:val="none" w:sz="0" w:space="0" w:color="auto"/>
              </w:divBdr>
            </w:div>
            <w:div w:id="535194994">
              <w:marLeft w:val="0"/>
              <w:marRight w:val="0"/>
              <w:marTop w:val="0"/>
              <w:marBottom w:val="0"/>
              <w:divBdr>
                <w:top w:val="none" w:sz="0" w:space="0" w:color="auto"/>
                <w:left w:val="none" w:sz="0" w:space="0" w:color="auto"/>
                <w:bottom w:val="none" w:sz="0" w:space="0" w:color="auto"/>
                <w:right w:val="none" w:sz="0" w:space="0" w:color="auto"/>
              </w:divBdr>
            </w:div>
            <w:div w:id="1308389611">
              <w:marLeft w:val="0"/>
              <w:marRight w:val="0"/>
              <w:marTop w:val="0"/>
              <w:marBottom w:val="0"/>
              <w:divBdr>
                <w:top w:val="none" w:sz="0" w:space="0" w:color="auto"/>
                <w:left w:val="none" w:sz="0" w:space="0" w:color="auto"/>
                <w:bottom w:val="none" w:sz="0" w:space="0" w:color="auto"/>
                <w:right w:val="none" w:sz="0" w:space="0" w:color="auto"/>
              </w:divBdr>
            </w:div>
            <w:div w:id="119543813">
              <w:marLeft w:val="0"/>
              <w:marRight w:val="0"/>
              <w:marTop w:val="0"/>
              <w:marBottom w:val="0"/>
              <w:divBdr>
                <w:top w:val="none" w:sz="0" w:space="0" w:color="auto"/>
                <w:left w:val="none" w:sz="0" w:space="0" w:color="auto"/>
                <w:bottom w:val="none" w:sz="0" w:space="0" w:color="auto"/>
                <w:right w:val="none" w:sz="0" w:space="0" w:color="auto"/>
              </w:divBdr>
            </w:div>
            <w:div w:id="261838670">
              <w:marLeft w:val="0"/>
              <w:marRight w:val="0"/>
              <w:marTop w:val="0"/>
              <w:marBottom w:val="0"/>
              <w:divBdr>
                <w:top w:val="none" w:sz="0" w:space="0" w:color="auto"/>
                <w:left w:val="none" w:sz="0" w:space="0" w:color="auto"/>
                <w:bottom w:val="none" w:sz="0" w:space="0" w:color="auto"/>
                <w:right w:val="none" w:sz="0" w:space="0" w:color="auto"/>
              </w:divBdr>
            </w:div>
            <w:div w:id="1570726393">
              <w:marLeft w:val="0"/>
              <w:marRight w:val="0"/>
              <w:marTop w:val="0"/>
              <w:marBottom w:val="0"/>
              <w:divBdr>
                <w:top w:val="none" w:sz="0" w:space="0" w:color="auto"/>
                <w:left w:val="none" w:sz="0" w:space="0" w:color="auto"/>
                <w:bottom w:val="none" w:sz="0" w:space="0" w:color="auto"/>
                <w:right w:val="none" w:sz="0" w:space="0" w:color="auto"/>
              </w:divBdr>
            </w:div>
            <w:div w:id="824053641">
              <w:marLeft w:val="0"/>
              <w:marRight w:val="0"/>
              <w:marTop w:val="0"/>
              <w:marBottom w:val="0"/>
              <w:divBdr>
                <w:top w:val="none" w:sz="0" w:space="0" w:color="auto"/>
                <w:left w:val="none" w:sz="0" w:space="0" w:color="auto"/>
                <w:bottom w:val="none" w:sz="0" w:space="0" w:color="auto"/>
                <w:right w:val="none" w:sz="0" w:space="0" w:color="auto"/>
              </w:divBdr>
            </w:div>
            <w:div w:id="249051431">
              <w:marLeft w:val="0"/>
              <w:marRight w:val="0"/>
              <w:marTop w:val="0"/>
              <w:marBottom w:val="0"/>
              <w:divBdr>
                <w:top w:val="none" w:sz="0" w:space="0" w:color="auto"/>
                <w:left w:val="none" w:sz="0" w:space="0" w:color="auto"/>
                <w:bottom w:val="none" w:sz="0" w:space="0" w:color="auto"/>
                <w:right w:val="none" w:sz="0" w:space="0" w:color="auto"/>
              </w:divBdr>
            </w:div>
            <w:div w:id="830751893">
              <w:marLeft w:val="0"/>
              <w:marRight w:val="0"/>
              <w:marTop w:val="0"/>
              <w:marBottom w:val="0"/>
              <w:divBdr>
                <w:top w:val="none" w:sz="0" w:space="0" w:color="auto"/>
                <w:left w:val="none" w:sz="0" w:space="0" w:color="auto"/>
                <w:bottom w:val="none" w:sz="0" w:space="0" w:color="auto"/>
                <w:right w:val="none" w:sz="0" w:space="0" w:color="auto"/>
              </w:divBdr>
            </w:div>
            <w:div w:id="875390428">
              <w:marLeft w:val="0"/>
              <w:marRight w:val="0"/>
              <w:marTop w:val="0"/>
              <w:marBottom w:val="0"/>
              <w:divBdr>
                <w:top w:val="none" w:sz="0" w:space="0" w:color="auto"/>
                <w:left w:val="none" w:sz="0" w:space="0" w:color="auto"/>
                <w:bottom w:val="none" w:sz="0" w:space="0" w:color="auto"/>
                <w:right w:val="none" w:sz="0" w:space="0" w:color="auto"/>
              </w:divBdr>
            </w:div>
            <w:div w:id="1373195103">
              <w:marLeft w:val="0"/>
              <w:marRight w:val="0"/>
              <w:marTop w:val="0"/>
              <w:marBottom w:val="0"/>
              <w:divBdr>
                <w:top w:val="none" w:sz="0" w:space="0" w:color="auto"/>
                <w:left w:val="none" w:sz="0" w:space="0" w:color="auto"/>
                <w:bottom w:val="none" w:sz="0" w:space="0" w:color="auto"/>
                <w:right w:val="none" w:sz="0" w:space="0" w:color="auto"/>
              </w:divBdr>
            </w:div>
            <w:div w:id="501509384">
              <w:marLeft w:val="0"/>
              <w:marRight w:val="0"/>
              <w:marTop w:val="0"/>
              <w:marBottom w:val="0"/>
              <w:divBdr>
                <w:top w:val="none" w:sz="0" w:space="0" w:color="auto"/>
                <w:left w:val="none" w:sz="0" w:space="0" w:color="auto"/>
                <w:bottom w:val="none" w:sz="0" w:space="0" w:color="auto"/>
                <w:right w:val="none" w:sz="0" w:space="0" w:color="auto"/>
              </w:divBdr>
            </w:div>
            <w:div w:id="1832868241">
              <w:marLeft w:val="0"/>
              <w:marRight w:val="0"/>
              <w:marTop w:val="0"/>
              <w:marBottom w:val="0"/>
              <w:divBdr>
                <w:top w:val="none" w:sz="0" w:space="0" w:color="auto"/>
                <w:left w:val="none" w:sz="0" w:space="0" w:color="auto"/>
                <w:bottom w:val="none" w:sz="0" w:space="0" w:color="auto"/>
                <w:right w:val="none" w:sz="0" w:space="0" w:color="auto"/>
              </w:divBdr>
            </w:div>
            <w:div w:id="728499697">
              <w:marLeft w:val="0"/>
              <w:marRight w:val="0"/>
              <w:marTop w:val="0"/>
              <w:marBottom w:val="0"/>
              <w:divBdr>
                <w:top w:val="none" w:sz="0" w:space="0" w:color="auto"/>
                <w:left w:val="none" w:sz="0" w:space="0" w:color="auto"/>
                <w:bottom w:val="none" w:sz="0" w:space="0" w:color="auto"/>
                <w:right w:val="none" w:sz="0" w:space="0" w:color="auto"/>
              </w:divBdr>
            </w:div>
            <w:div w:id="1727097076">
              <w:marLeft w:val="0"/>
              <w:marRight w:val="0"/>
              <w:marTop w:val="0"/>
              <w:marBottom w:val="0"/>
              <w:divBdr>
                <w:top w:val="none" w:sz="0" w:space="0" w:color="auto"/>
                <w:left w:val="none" w:sz="0" w:space="0" w:color="auto"/>
                <w:bottom w:val="none" w:sz="0" w:space="0" w:color="auto"/>
                <w:right w:val="none" w:sz="0" w:space="0" w:color="auto"/>
              </w:divBdr>
            </w:div>
            <w:div w:id="162744806">
              <w:marLeft w:val="0"/>
              <w:marRight w:val="0"/>
              <w:marTop w:val="0"/>
              <w:marBottom w:val="0"/>
              <w:divBdr>
                <w:top w:val="none" w:sz="0" w:space="0" w:color="auto"/>
                <w:left w:val="none" w:sz="0" w:space="0" w:color="auto"/>
                <w:bottom w:val="none" w:sz="0" w:space="0" w:color="auto"/>
                <w:right w:val="none" w:sz="0" w:space="0" w:color="auto"/>
              </w:divBdr>
            </w:div>
            <w:div w:id="285700633">
              <w:marLeft w:val="0"/>
              <w:marRight w:val="0"/>
              <w:marTop w:val="0"/>
              <w:marBottom w:val="0"/>
              <w:divBdr>
                <w:top w:val="none" w:sz="0" w:space="0" w:color="auto"/>
                <w:left w:val="none" w:sz="0" w:space="0" w:color="auto"/>
                <w:bottom w:val="none" w:sz="0" w:space="0" w:color="auto"/>
                <w:right w:val="none" w:sz="0" w:space="0" w:color="auto"/>
              </w:divBdr>
            </w:div>
            <w:div w:id="1214849000">
              <w:marLeft w:val="0"/>
              <w:marRight w:val="0"/>
              <w:marTop w:val="0"/>
              <w:marBottom w:val="0"/>
              <w:divBdr>
                <w:top w:val="none" w:sz="0" w:space="0" w:color="auto"/>
                <w:left w:val="none" w:sz="0" w:space="0" w:color="auto"/>
                <w:bottom w:val="none" w:sz="0" w:space="0" w:color="auto"/>
                <w:right w:val="none" w:sz="0" w:space="0" w:color="auto"/>
              </w:divBdr>
            </w:div>
            <w:div w:id="689641540">
              <w:marLeft w:val="0"/>
              <w:marRight w:val="0"/>
              <w:marTop w:val="0"/>
              <w:marBottom w:val="0"/>
              <w:divBdr>
                <w:top w:val="none" w:sz="0" w:space="0" w:color="auto"/>
                <w:left w:val="none" w:sz="0" w:space="0" w:color="auto"/>
                <w:bottom w:val="none" w:sz="0" w:space="0" w:color="auto"/>
                <w:right w:val="none" w:sz="0" w:space="0" w:color="auto"/>
              </w:divBdr>
            </w:div>
            <w:div w:id="1762410087">
              <w:marLeft w:val="0"/>
              <w:marRight w:val="0"/>
              <w:marTop w:val="0"/>
              <w:marBottom w:val="0"/>
              <w:divBdr>
                <w:top w:val="none" w:sz="0" w:space="0" w:color="auto"/>
                <w:left w:val="none" w:sz="0" w:space="0" w:color="auto"/>
                <w:bottom w:val="none" w:sz="0" w:space="0" w:color="auto"/>
                <w:right w:val="none" w:sz="0" w:space="0" w:color="auto"/>
              </w:divBdr>
            </w:div>
            <w:div w:id="191769387">
              <w:marLeft w:val="0"/>
              <w:marRight w:val="0"/>
              <w:marTop w:val="0"/>
              <w:marBottom w:val="0"/>
              <w:divBdr>
                <w:top w:val="none" w:sz="0" w:space="0" w:color="auto"/>
                <w:left w:val="none" w:sz="0" w:space="0" w:color="auto"/>
                <w:bottom w:val="none" w:sz="0" w:space="0" w:color="auto"/>
                <w:right w:val="none" w:sz="0" w:space="0" w:color="auto"/>
              </w:divBdr>
            </w:div>
            <w:div w:id="616835188">
              <w:marLeft w:val="0"/>
              <w:marRight w:val="0"/>
              <w:marTop w:val="0"/>
              <w:marBottom w:val="0"/>
              <w:divBdr>
                <w:top w:val="none" w:sz="0" w:space="0" w:color="auto"/>
                <w:left w:val="none" w:sz="0" w:space="0" w:color="auto"/>
                <w:bottom w:val="none" w:sz="0" w:space="0" w:color="auto"/>
                <w:right w:val="none" w:sz="0" w:space="0" w:color="auto"/>
              </w:divBdr>
            </w:div>
            <w:div w:id="1828395196">
              <w:marLeft w:val="0"/>
              <w:marRight w:val="0"/>
              <w:marTop w:val="0"/>
              <w:marBottom w:val="0"/>
              <w:divBdr>
                <w:top w:val="none" w:sz="0" w:space="0" w:color="auto"/>
                <w:left w:val="none" w:sz="0" w:space="0" w:color="auto"/>
                <w:bottom w:val="none" w:sz="0" w:space="0" w:color="auto"/>
                <w:right w:val="none" w:sz="0" w:space="0" w:color="auto"/>
              </w:divBdr>
            </w:div>
            <w:div w:id="2017225147">
              <w:marLeft w:val="0"/>
              <w:marRight w:val="0"/>
              <w:marTop w:val="0"/>
              <w:marBottom w:val="0"/>
              <w:divBdr>
                <w:top w:val="none" w:sz="0" w:space="0" w:color="auto"/>
                <w:left w:val="none" w:sz="0" w:space="0" w:color="auto"/>
                <w:bottom w:val="none" w:sz="0" w:space="0" w:color="auto"/>
                <w:right w:val="none" w:sz="0" w:space="0" w:color="auto"/>
              </w:divBdr>
            </w:div>
            <w:div w:id="1071854870">
              <w:marLeft w:val="0"/>
              <w:marRight w:val="0"/>
              <w:marTop w:val="0"/>
              <w:marBottom w:val="0"/>
              <w:divBdr>
                <w:top w:val="none" w:sz="0" w:space="0" w:color="auto"/>
                <w:left w:val="none" w:sz="0" w:space="0" w:color="auto"/>
                <w:bottom w:val="none" w:sz="0" w:space="0" w:color="auto"/>
                <w:right w:val="none" w:sz="0" w:space="0" w:color="auto"/>
              </w:divBdr>
            </w:div>
            <w:div w:id="746654380">
              <w:marLeft w:val="0"/>
              <w:marRight w:val="0"/>
              <w:marTop w:val="0"/>
              <w:marBottom w:val="0"/>
              <w:divBdr>
                <w:top w:val="none" w:sz="0" w:space="0" w:color="auto"/>
                <w:left w:val="none" w:sz="0" w:space="0" w:color="auto"/>
                <w:bottom w:val="none" w:sz="0" w:space="0" w:color="auto"/>
                <w:right w:val="none" w:sz="0" w:space="0" w:color="auto"/>
              </w:divBdr>
            </w:div>
            <w:div w:id="1815752800">
              <w:marLeft w:val="0"/>
              <w:marRight w:val="0"/>
              <w:marTop w:val="0"/>
              <w:marBottom w:val="0"/>
              <w:divBdr>
                <w:top w:val="none" w:sz="0" w:space="0" w:color="auto"/>
                <w:left w:val="none" w:sz="0" w:space="0" w:color="auto"/>
                <w:bottom w:val="none" w:sz="0" w:space="0" w:color="auto"/>
                <w:right w:val="none" w:sz="0" w:space="0" w:color="auto"/>
              </w:divBdr>
            </w:div>
            <w:div w:id="1725713927">
              <w:marLeft w:val="0"/>
              <w:marRight w:val="0"/>
              <w:marTop w:val="0"/>
              <w:marBottom w:val="0"/>
              <w:divBdr>
                <w:top w:val="none" w:sz="0" w:space="0" w:color="auto"/>
                <w:left w:val="none" w:sz="0" w:space="0" w:color="auto"/>
                <w:bottom w:val="none" w:sz="0" w:space="0" w:color="auto"/>
                <w:right w:val="none" w:sz="0" w:space="0" w:color="auto"/>
              </w:divBdr>
            </w:div>
            <w:div w:id="224337877">
              <w:marLeft w:val="0"/>
              <w:marRight w:val="0"/>
              <w:marTop w:val="0"/>
              <w:marBottom w:val="0"/>
              <w:divBdr>
                <w:top w:val="none" w:sz="0" w:space="0" w:color="auto"/>
                <w:left w:val="none" w:sz="0" w:space="0" w:color="auto"/>
                <w:bottom w:val="none" w:sz="0" w:space="0" w:color="auto"/>
                <w:right w:val="none" w:sz="0" w:space="0" w:color="auto"/>
              </w:divBdr>
            </w:div>
            <w:div w:id="1155219059">
              <w:marLeft w:val="0"/>
              <w:marRight w:val="0"/>
              <w:marTop w:val="0"/>
              <w:marBottom w:val="0"/>
              <w:divBdr>
                <w:top w:val="none" w:sz="0" w:space="0" w:color="auto"/>
                <w:left w:val="none" w:sz="0" w:space="0" w:color="auto"/>
                <w:bottom w:val="none" w:sz="0" w:space="0" w:color="auto"/>
                <w:right w:val="none" w:sz="0" w:space="0" w:color="auto"/>
              </w:divBdr>
            </w:div>
            <w:div w:id="1821731456">
              <w:marLeft w:val="0"/>
              <w:marRight w:val="0"/>
              <w:marTop w:val="0"/>
              <w:marBottom w:val="0"/>
              <w:divBdr>
                <w:top w:val="none" w:sz="0" w:space="0" w:color="auto"/>
                <w:left w:val="none" w:sz="0" w:space="0" w:color="auto"/>
                <w:bottom w:val="none" w:sz="0" w:space="0" w:color="auto"/>
                <w:right w:val="none" w:sz="0" w:space="0" w:color="auto"/>
              </w:divBdr>
            </w:div>
            <w:div w:id="1637417846">
              <w:marLeft w:val="0"/>
              <w:marRight w:val="0"/>
              <w:marTop w:val="0"/>
              <w:marBottom w:val="0"/>
              <w:divBdr>
                <w:top w:val="none" w:sz="0" w:space="0" w:color="auto"/>
                <w:left w:val="none" w:sz="0" w:space="0" w:color="auto"/>
                <w:bottom w:val="none" w:sz="0" w:space="0" w:color="auto"/>
                <w:right w:val="none" w:sz="0" w:space="0" w:color="auto"/>
              </w:divBdr>
            </w:div>
            <w:div w:id="1506047445">
              <w:marLeft w:val="0"/>
              <w:marRight w:val="0"/>
              <w:marTop w:val="0"/>
              <w:marBottom w:val="0"/>
              <w:divBdr>
                <w:top w:val="none" w:sz="0" w:space="0" w:color="auto"/>
                <w:left w:val="none" w:sz="0" w:space="0" w:color="auto"/>
                <w:bottom w:val="none" w:sz="0" w:space="0" w:color="auto"/>
                <w:right w:val="none" w:sz="0" w:space="0" w:color="auto"/>
              </w:divBdr>
            </w:div>
            <w:div w:id="397869618">
              <w:marLeft w:val="0"/>
              <w:marRight w:val="0"/>
              <w:marTop w:val="0"/>
              <w:marBottom w:val="0"/>
              <w:divBdr>
                <w:top w:val="none" w:sz="0" w:space="0" w:color="auto"/>
                <w:left w:val="none" w:sz="0" w:space="0" w:color="auto"/>
                <w:bottom w:val="none" w:sz="0" w:space="0" w:color="auto"/>
                <w:right w:val="none" w:sz="0" w:space="0" w:color="auto"/>
              </w:divBdr>
            </w:div>
            <w:div w:id="1083378201">
              <w:marLeft w:val="0"/>
              <w:marRight w:val="0"/>
              <w:marTop w:val="0"/>
              <w:marBottom w:val="0"/>
              <w:divBdr>
                <w:top w:val="none" w:sz="0" w:space="0" w:color="auto"/>
                <w:left w:val="none" w:sz="0" w:space="0" w:color="auto"/>
                <w:bottom w:val="none" w:sz="0" w:space="0" w:color="auto"/>
                <w:right w:val="none" w:sz="0" w:space="0" w:color="auto"/>
              </w:divBdr>
            </w:div>
            <w:div w:id="1698962830">
              <w:marLeft w:val="0"/>
              <w:marRight w:val="0"/>
              <w:marTop w:val="0"/>
              <w:marBottom w:val="0"/>
              <w:divBdr>
                <w:top w:val="none" w:sz="0" w:space="0" w:color="auto"/>
                <w:left w:val="none" w:sz="0" w:space="0" w:color="auto"/>
                <w:bottom w:val="none" w:sz="0" w:space="0" w:color="auto"/>
                <w:right w:val="none" w:sz="0" w:space="0" w:color="auto"/>
              </w:divBdr>
            </w:div>
            <w:div w:id="1557202906">
              <w:marLeft w:val="0"/>
              <w:marRight w:val="0"/>
              <w:marTop w:val="0"/>
              <w:marBottom w:val="0"/>
              <w:divBdr>
                <w:top w:val="none" w:sz="0" w:space="0" w:color="auto"/>
                <w:left w:val="none" w:sz="0" w:space="0" w:color="auto"/>
                <w:bottom w:val="none" w:sz="0" w:space="0" w:color="auto"/>
                <w:right w:val="none" w:sz="0" w:space="0" w:color="auto"/>
              </w:divBdr>
            </w:div>
            <w:div w:id="835460850">
              <w:marLeft w:val="0"/>
              <w:marRight w:val="0"/>
              <w:marTop w:val="0"/>
              <w:marBottom w:val="0"/>
              <w:divBdr>
                <w:top w:val="none" w:sz="0" w:space="0" w:color="auto"/>
                <w:left w:val="none" w:sz="0" w:space="0" w:color="auto"/>
                <w:bottom w:val="none" w:sz="0" w:space="0" w:color="auto"/>
                <w:right w:val="none" w:sz="0" w:space="0" w:color="auto"/>
              </w:divBdr>
            </w:div>
            <w:div w:id="1122378979">
              <w:marLeft w:val="0"/>
              <w:marRight w:val="0"/>
              <w:marTop w:val="0"/>
              <w:marBottom w:val="0"/>
              <w:divBdr>
                <w:top w:val="none" w:sz="0" w:space="0" w:color="auto"/>
                <w:left w:val="none" w:sz="0" w:space="0" w:color="auto"/>
                <w:bottom w:val="none" w:sz="0" w:space="0" w:color="auto"/>
                <w:right w:val="none" w:sz="0" w:space="0" w:color="auto"/>
              </w:divBdr>
            </w:div>
            <w:div w:id="427964803">
              <w:marLeft w:val="0"/>
              <w:marRight w:val="0"/>
              <w:marTop w:val="0"/>
              <w:marBottom w:val="0"/>
              <w:divBdr>
                <w:top w:val="none" w:sz="0" w:space="0" w:color="auto"/>
                <w:left w:val="none" w:sz="0" w:space="0" w:color="auto"/>
                <w:bottom w:val="none" w:sz="0" w:space="0" w:color="auto"/>
                <w:right w:val="none" w:sz="0" w:space="0" w:color="auto"/>
              </w:divBdr>
            </w:div>
            <w:div w:id="2002610792">
              <w:marLeft w:val="0"/>
              <w:marRight w:val="0"/>
              <w:marTop w:val="0"/>
              <w:marBottom w:val="0"/>
              <w:divBdr>
                <w:top w:val="none" w:sz="0" w:space="0" w:color="auto"/>
                <w:left w:val="none" w:sz="0" w:space="0" w:color="auto"/>
                <w:bottom w:val="none" w:sz="0" w:space="0" w:color="auto"/>
                <w:right w:val="none" w:sz="0" w:space="0" w:color="auto"/>
              </w:divBdr>
            </w:div>
            <w:div w:id="1261059400">
              <w:marLeft w:val="0"/>
              <w:marRight w:val="0"/>
              <w:marTop w:val="0"/>
              <w:marBottom w:val="0"/>
              <w:divBdr>
                <w:top w:val="none" w:sz="0" w:space="0" w:color="auto"/>
                <w:left w:val="none" w:sz="0" w:space="0" w:color="auto"/>
                <w:bottom w:val="none" w:sz="0" w:space="0" w:color="auto"/>
                <w:right w:val="none" w:sz="0" w:space="0" w:color="auto"/>
              </w:divBdr>
            </w:div>
            <w:div w:id="437524146">
              <w:marLeft w:val="0"/>
              <w:marRight w:val="0"/>
              <w:marTop w:val="0"/>
              <w:marBottom w:val="0"/>
              <w:divBdr>
                <w:top w:val="none" w:sz="0" w:space="0" w:color="auto"/>
                <w:left w:val="none" w:sz="0" w:space="0" w:color="auto"/>
                <w:bottom w:val="none" w:sz="0" w:space="0" w:color="auto"/>
                <w:right w:val="none" w:sz="0" w:space="0" w:color="auto"/>
              </w:divBdr>
            </w:div>
            <w:div w:id="909729586">
              <w:marLeft w:val="0"/>
              <w:marRight w:val="0"/>
              <w:marTop w:val="0"/>
              <w:marBottom w:val="0"/>
              <w:divBdr>
                <w:top w:val="none" w:sz="0" w:space="0" w:color="auto"/>
                <w:left w:val="none" w:sz="0" w:space="0" w:color="auto"/>
                <w:bottom w:val="none" w:sz="0" w:space="0" w:color="auto"/>
                <w:right w:val="none" w:sz="0" w:space="0" w:color="auto"/>
              </w:divBdr>
            </w:div>
            <w:div w:id="586503188">
              <w:marLeft w:val="0"/>
              <w:marRight w:val="0"/>
              <w:marTop w:val="0"/>
              <w:marBottom w:val="0"/>
              <w:divBdr>
                <w:top w:val="none" w:sz="0" w:space="0" w:color="auto"/>
                <w:left w:val="none" w:sz="0" w:space="0" w:color="auto"/>
                <w:bottom w:val="none" w:sz="0" w:space="0" w:color="auto"/>
                <w:right w:val="none" w:sz="0" w:space="0" w:color="auto"/>
              </w:divBdr>
            </w:div>
            <w:div w:id="504905268">
              <w:marLeft w:val="0"/>
              <w:marRight w:val="0"/>
              <w:marTop w:val="0"/>
              <w:marBottom w:val="0"/>
              <w:divBdr>
                <w:top w:val="none" w:sz="0" w:space="0" w:color="auto"/>
                <w:left w:val="none" w:sz="0" w:space="0" w:color="auto"/>
                <w:bottom w:val="none" w:sz="0" w:space="0" w:color="auto"/>
                <w:right w:val="none" w:sz="0" w:space="0" w:color="auto"/>
              </w:divBdr>
            </w:div>
            <w:div w:id="2039620010">
              <w:marLeft w:val="0"/>
              <w:marRight w:val="0"/>
              <w:marTop w:val="0"/>
              <w:marBottom w:val="0"/>
              <w:divBdr>
                <w:top w:val="none" w:sz="0" w:space="0" w:color="auto"/>
                <w:left w:val="none" w:sz="0" w:space="0" w:color="auto"/>
                <w:bottom w:val="none" w:sz="0" w:space="0" w:color="auto"/>
                <w:right w:val="none" w:sz="0" w:space="0" w:color="auto"/>
              </w:divBdr>
            </w:div>
            <w:div w:id="414478325">
              <w:marLeft w:val="0"/>
              <w:marRight w:val="0"/>
              <w:marTop w:val="0"/>
              <w:marBottom w:val="0"/>
              <w:divBdr>
                <w:top w:val="none" w:sz="0" w:space="0" w:color="auto"/>
                <w:left w:val="none" w:sz="0" w:space="0" w:color="auto"/>
                <w:bottom w:val="none" w:sz="0" w:space="0" w:color="auto"/>
                <w:right w:val="none" w:sz="0" w:space="0" w:color="auto"/>
              </w:divBdr>
            </w:div>
            <w:div w:id="707413352">
              <w:marLeft w:val="0"/>
              <w:marRight w:val="0"/>
              <w:marTop w:val="0"/>
              <w:marBottom w:val="0"/>
              <w:divBdr>
                <w:top w:val="none" w:sz="0" w:space="0" w:color="auto"/>
                <w:left w:val="none" w:sz="0" w:space="0" w:color="auto"/>
                <w:bottom w:val="none" w:sz="0" w:space="0" w:color="auto"/>
                <w:right w:val="none" w:sz="0" w:space="0" w:color="auto"/>
              </w:divBdr>
            </w:div>
            <w:div w:id="1073694748">
              <w:marLeft w:val="0"/>
              <w:marRight w:val="0"/>
              <w:marTop w:val="0"/>
              <w:marBottom w:val="0"/>
              <w:divBdr>
                <w:top w:val="none" w:sz="0" w:space="0" w:color="auto"/>
                <w:left w:val="none" w:sz="0" w:space="0" w:color="auto"/>
                <w:bottom w:val="none" w:sz="0" w:space="0" w:color="auto"/>
                <w:right w:val="none" w:sz="0" w:space="0" w:color="auto"/>
              </w:divBdr>
            </w:div>
            <w:div w:id="327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640">
      <w:bodyDiv w:val="1"/>
      <w:marLeft w:val="0"/>
      <w:marRight w:val="0"/>
      <w:marTop w:val="0"/>
      <w:marBottom w:val="0"/>
      <w:divBdr>
        <w:top w:val="none" w:sz="0" w:space="0" w:color="auto"/>
        <w:left w:val="none" w:sz="0" w:space="0" w:color="auto"/>
        <w:bottom w:val="none" w:sz="0" w:space="0" w:color="auto"/>
        <w:right w:val="none" w:sz="0" w:space="0" w:color="auto"/>
      </w:divBdr>
      <w:divsChild>
        <w:div w:id="1913000977">
          <w:marLeft w:val="0"/>
          <w:marRight w:val="0"/>
          <w:marTop w:val="0"/>
          <w:marBottom w:val="0"/>
          <w:divBdr>
            <w:top w:val="none" w:sz="0" w:space="0" w:color="auto"/>
            <w:left w:val="none" w:sz="0" w:space="0" w:color="auto"/>
            <w:bottom w:val="none" w:sz="0" w:space="0" w:color="auto"/>
            <w:right w:val="none" w:sz="0" w:space="0" w:color="auto"/>
          </w:divBdr>
          <w:divsChild>
            <w:div w:id="1686904726">
              <w:marLeft w:val="0"/>
              <w:marRight w:val="0"/>
              <w:marTop w:val="0"/>
              <w:marBottom w:val="0"/>
              <w:divBdr>
                <w:top w:val="none" w:sz="0" w:space="0" w:color="auto"/>
                <w:left w:val="none" w:sz="0" w:space="0" w:color="auto"/>
                <w:bottom w:val="none" w:sz="0" w:space="0" w:color="auto"/>
                <w:right w:val="none" w:sz="0" w:space="0" w:color="auto"/>
              </w:divBdr>
            </w:div>
            <w:div w:id="1180316169">
              <w:marLeft w:val="0"/>
              <w:marRight w:val="0"/>
              <w:marTop w:val="0"/>
              <w:marBottom w:val="0"/>
              <w:divBdr>
                <w:top w:val="none" w:sz="0" w:space="0" w:color="auto"/>
                <w:left w:val="none" w:sz="0" w:space="0" w:color="auto"/>
                <w:bottom w:val="none" w:sz="0" w:space="0" w:color="auto"/>
                <w:right w:val="none" w:sz="0" w:space="0" w:color="auto"/>
              </w:divBdr>
            </w:div>
            <w:div w:id="721295068">
              <w:marLeft w:val="0"/>
              <w:marRight w:val="0"/>
              <w:marTop w:val="0"/>
              <w:marBottom w:val="0"/>
              <w:divBdr>
                <w:top w:val="none" w:sz="0" w:space="0" w:color="auto"/>
                <w:left w:val="none" w:sz="0" w:space="0" w:color="auto"/>
                <w:bottom w:val="none" w:sz="0" w:space="0" w:color="auto"/>
                <w:right w:val="none" w:sz="0" w:space="0" w:color="auto"/>
              </w:divBdr>
            </w:div>
            <w:div w:id="358942280">
              <w:marLeft w:val="0"/>
              <w:marRight w:val="0"/>
              <w:marTop w:val="0"/>
              <w:marBottom w:val="0"/>
              <w:divBdr>
                <w:top w:val="none" w:sz="0" w:space="0" w:color="auto"/>
                <w:left w:val="none" w:sz="0" w:space="0" w:color="auto"/>
                <w:bottom w:val="none" w:sz="0" w:space="0" w:color="auto"/>
                <w:right w:val="none" w:sz="0" w:space="0" w:color="auto"/>
              </w:divBdr>
            </w:div>
            <w:div w:id="1991710027">
              <w:marLeft w:val="0"/>
              <w:marRight w:val="0"/>
              <w:marTop w:val="0"/>
              <w:marBottom w:val="0"/>
              <w:divBdr>
                <w:top w:val="none" w:sz="0" w:space="0" w:color="auto"/>
                <w:left w:val="none" w:sz="0" w:space="0" w:color="auto"/>
                <w:bottom w:val="none" w:sz="0" w:space="0" w:color="auto"/>
                <w:right w:val="none" w:sz="0" w:space="0" w:color="auto"/>
              </w:divBdr>
            </w:div>
            <w:div w:id="1953784536">
              <w:marLeft w:val="0"/>
              <w:marRight w:val="0"/>
              <w:marTop w:val="0"/>
              <w:marBottom w:val="0"/>
              <w:divBdr>
                <w:top w:val="none" w:sz="0" w:space="0" w:color="auto"/>
                <w:left w:val="none" w:sz="0" w:space="0" w:color="auto"/>
                <w:bottom w:val="none" w:sz="0" w:space="0" w:color="auto"/>
                <w:right w:val="none" w:sz="0" w:space="0" w:color="auto"/>
              </w:divBdr>
            </w:div>
            <w:div w:id="580532530">
              <w:marLeft w:val="0"/>
              <w:marRight w:val="0"/>
              <w:marTop w:val="0"/>
              <w:marBottom w:val="0"/>
              <w:divBdr>
                <w:top w:val="none" w:sz="0" w:space="0" w:color="auto"/>
                <w:left w:val="none" w:sz="0" w:space="0" w:color="auto"/>
                <w:bottom w:val="none" w:sz="0" w:space="0" w:color="auto"/>
                <w:right w:val="none" w:sz="0" w:space="0" w:color="auto"/>
              </w:divBdr>
            </w:div>
            <w:div w:id="1554391585">
              <w:marLeft w:val="0"/>
              <w:marRight w:val="0"/>
              <w:marTop w:val="0"/>
              <w:marBottom w:val="0"/>
              <w:divBdr>
                <w:top w:val="none" w:sz="0" w:space="0" w:color="auto"/>
                <w:left w:val="none" w:sz="0" w:space="0" w:color="auto"/>
                <w:bottom w:val="none" w:sz="0" w:space="0" w:color="auto"/>
                <w:right w:val="none" w:sz="0" w:space="0" w:color="auto"/>
              </w:divBdr>
            </w:div>
            <w:div w:id="1835413989">
              <w:marLeft w:val="0"/>
              <w:marRight w:val="0"/>
              <w:marTop w:val="0"/>
              <w:marBottom w:val="0"/>
              <w:divBdr>
                <w:top w:val="none" w:sz="0" w:space="0" w:color="auto"/>
                <w:left w:val="none" w:sz="0" w:space="0" w:color="auto"/>
                <w:bottom w:val="none" w:sz="0" w:space="0" w:color="auto"/>
                <w:right w:val="none" w:sz="0" w:space="0" w:color="auto"/>
              </w:divBdr>
            </w:div>
            <w:div w:id="842862019">
              <w:marLeft w:val="0"/>
              <w:marRight w:val="0"/>
              <w:marTop w:val="0"/>
              <w:marBottom w:val="0"/>
              <w:divBdr>
                <w:top w:val="none" w:sz="0" w:space="0" w:color="auto"/>
                <w:left w:val="none" w:sz="0" w:space="0" w:color="auto"/>
                <w:bottom w:val="none" w:sz="0" w:space="0" w:color="auto"/>
                <w:right w:val="none" w:sz="0" w:space="0" w:color="auto"/>
              </w:divBdr>
            </w:div>
            <w:div w:id="9069139">
              <w:marLeft w:val="0"/>
              <w:marRight w:val="0"/>
              <w:marTop w:val="0"/>
              <w:marBottom w:val="0"/>
              <w:divBdr>
                <w:top w:val="none" w:sz="0" w:space="0" w:color="auto"/>
                <w:left w:val="none" w:sz="0" w:space="0" w:color="auto"/>
                <w:bottom w:val="none" w:sz="0" w:space="0" w:color="auto"/>
                <w:right w:val="none" w:sz="0" w:space="0" w:color="auto"/>
              </w:divBdr>
            </w:div>
            <w:div w:id="514077298">
              <w:marLeft w:val="0"/>
              <w:marRight w:val="0"/>
              <w:marTop w:val="0"/>
              <w:marBottom w:val="0"/>
              <w:divBdr>
                <w:top w:val="none" w:sz="0" w:space="0" w:color="auto"/>
                <w:left w:val="none" w:sz="0" w:space="0" w:color="auto"/>
                <w:bottom w:val="none" w:sz="0" w:space="0" w:color="auto"/>
                <w:right w:val="none" w:sz="0" w:space="0" w:color="auto"/>
              </w:divBdr>
            </w:div>
            <w:div w:id="1188446245">
              <w:marLeft w:val="0"/>
              <w:marRight w:val="0"/>
              <w:marTop w:val="0"/>
              <w:marBottom w:val="0"/>
              <w:divBdr>
                <w:top w:val="none" w:sz="0" w:space="0" w:color="auto"/>
                <w:left w:val="none" w:sz="0" w:space="0" w:color="auto"/>
                <w:bottom w:val="none" w:sz="0" w:space="0" w:color="auto"/>
                <w:right w:val="none" w:sz="0" w:space="0" w:color="auto"/>
              </w:divBdr>
            </w:div>
            <w:div w:id="1516069105">
              <w:marLeft w:val="0"/>
              <w:marRight w:val="0"/>
              <w:marTop w:val="0"/>
              <w:marBottom w:val="0"/>
              <w:divBdr>
                <w:top w:val="none" w:sz="0" w:space="0" w:color="auto"/>
                <w:left w:val="none" w:sz="0" w:space="0" w:color="auto"/>
                <w:bottom w:val="none" w:sz="0" w:space="0" w:color="auto"/>
                <w:right w:val="none" w:sz="0" w:space="0" w:color="auto"/>
              </w:divBdr>
            </w:div>
            <w:div w:id="785271870">
              <w:marLeft w:val="0"/>
              <w:marRight w:val="0"/>
              <w:marTop w:val="0"/>
              <w:marBottom w:val="0"/>
              <w:divBdr>
                <w:top w:val="none" w:sz="0" w:space="0" w:color="auto"/>
                <w:left w:val="none" w:sz="0" w:space="0" w:color="auto"/>
                <w:bottom w:val="none" w:sz="0" w:space="0" w:color="auto"/>
                <w:right w:val="none" w:sz="0" w:space="0" w:color="auto"/>
              </w:divBdr>
            </w:div>
            <w:div w:id="2112578260">
              <w:marLeft w:val="0"/>
              <w:marRight w:val="0"/>
              <w:marTop w:val="0"/>
              <w:marBottom w:val="0"/>
              <w:divBdr>
                <w:top w:val="none" w:sz="0" w:space="0" w:color="auto"/>
                <w:left w:val="none" w:sz="0" w:space="0" w:color="auto"/>
                <w:bottom w:val="none" w:sz="0" w:space="0" w:color="auto"/>
                <w:right w:val="none" w:sz="0" w:space="0" w:color="auto"/>
              </w:divBdr>
            </w:div>
            <w:div w:id="59134986">
              <w:marLeft w:val="0"/>
              <w:marRight w:val="0"/>
              <w:marTop w:val="0"/>
              <w:marBottom w:val="0"/>
              <w:divBdr>
                <w:top w:val="none" w:sz="0" w:space="0" w:color="auto"/>
                <w:left w:val="none" w:sz="0" w:space="0" w:color="auto"/>
                <w:bottom w:val="none" w:sz="0" w:space="0" w:color="auto"/>
                <w:right w:val="none" w:sz="0" w:space="0" w:color="auto"/>
              </w:divBdr>
            </w:div>
            <w:div w:id="437214952">
              <w:marLeft w:val="0"/>
              <w:marRight w:val="0"/>
              <w:marTop w:val="0"/>
              <w:marBottom w:val="0"/>
              <w:divBdr>
                <w:top w:val="none" w:sz="0" w:space="0" w:color="auto"/>
                <w:left w:val="none" w:sz="0" w:space="0" w:color="auto"/>
                <w:bottom w:val="none" w:sz="0" w:space="0" w:color="auto"/>
                <w:right w:val="none" w:sz="0" w:space="0" w:color="auto"/>
              </w:divBdr>
            </w:div>
            <w:div w:id="484050676">
              <w:marLeft w:val="0"/>
              <w:marRight w:val="0"/>
              <w:marTop w:val="0"/>
              <w:marBottom w:val="0"/>
              <w:divBdr>
                <w:top w:val="none" w:sz="0" w:space="0" w:color="auto"/>
                <w:left w:val="none" w:sz="0" w:space="0" w:color="auto"/>
                <w:bottom w:val="none" w:sz="0" w:space="0" w:color="auto"/>
                <w:right w:val="none" w:sz="0" w:space="0" w:color="auto"/>
              </w:divBdr>
            </w:div>
            <w:div w:id="1159493540">
              <w:marLeft w:val="0"/>
              <w:marRight w:val="0"/>
              <w:marTop w:val="0"/>
              <w:marBottom w:val="0"/>
              <w:divBdr>
                <w:top w:val="none" w:sz="0" w:space="0" w:color="auto"/>
                <w:left w:val="none" w:sz="0" w:space="0" w:color="auto"/>
                <w:bottom w:val="none" w:sz="0" w:space="0" w:color="auto"/>
                <w:right w:val="none" w:sz="0" w:space="0" w:color="auto"/>
              </w:divBdr>
            </w:div>
            <w:div w:id="2086561570">
              <w:marLeft w:val="0"/>
              <w:marRight w:val="0"/>
              <w:marTop w:val="0"/>
              <w:marBottom w:val="0"/>
              <w:divBdr>
                <w:top w:val="none" w:sz="0" w:space="0" w:color="auto"/>
                <w:left w:val="none" w:sz="0" w:space="0" w:color="auto"/>
                <w:bottom w:val="none" w:sz="0" w:space="0" w:color="auto"/>
                <w:right w:val="none" w:sz="0" w:space="0" w:color="auto"/>
              </w:divBdr>
            </w:div>
            <w:div w:id="913512985">
              <w:marLeft w:val="0"/>
              <w:marRight w:val="0"/>
              <w:marTop w:val="0"/>
              <w:marBottom w:val="0"/>
              <w:divBdr>
                <w:top w:val="none" w:sz="0" w:space="0" w:color="auto"/>
                <w:left w:val="none" w:sz="0" w:space="0" w:color="auto"/>
                <w:bottom w:val="none" w:sz="0" w:space="0" w:color="auto"/>
                <w:right w:val="none" w:sz="0" w:space="0" w:color="auto"/>
              </w:divBdr>
            </w:div>
            <w:div w:id="768231444">
              <w:marLeft w:val="0"/>
              <w:marRight w:val="0"/>
              <w:marTop w:val="0"/>
              <w:marBottom w:val="0"/>
              <w:divBdr>
                <w:top w:val="none" w:sz="0" w:space="0" w:color="auto"/>
                <w:left w:val="none" w:sz="0" w:space="0" w:color="auto"/>
                <w:bottom w:val="none" w:sz="0" w:space="0" w:color="auto"/>
                <w:right w:val="none" w:sz="0" w:space="0" w:color="auto"/>
              </w:divBdr>
            </w:div>
            <w:div w:id="942422169">
              <w:marLeft w:val="0"/>
              <w:marRight w:val="0"/>
              <w:marTop w:val="0"/>
              <w:marBottom w:val="0"/>
              <w:divBdr>
                <w:top w:val="none" w:sz="0" w:space="0" w:color="auto"/>
                <w:left w:val="none" w:sz="0" w:space="0" w:color="auto"/>
                <w:bottom w:val="none" w:sz="0" w:space="0" w:color="auto"/>
                <w:right w:val="none" w:sz="0" w:space="0" w:color="auto"/>
              </w:divBdr>
            </w:div>
            <w:div w:id="1603684729">
              <w:marLeft w:val="0"/>
              <w:marRight w:val="0"/>
              <w:marTop w:val="0"/>
              <w:marBottom w:val="0"/>
              <w:divBdr>
                <w:top w:val="none" w:sz="0" w:space="0" w:color="auto"/>
                <w:left w:val="none" w:sz="0" w:space="0" w:color="auto"/>
                <w:bottom w:val="none" w:sz="0" w:space="0" w:color="auto"/>
                <w:right w:val="none" w:sz="0" w:space="0" w:color="auto"/>
              </w:divBdr>
            </w:div>
            <w:div w:id="932512439">
              <w:marLeft w:val="0"/>
              <w:marRight w:val="0"/>
              <w:marTop w:val="0"/>
              <w:marBottom w:val="0"/>
              <w:divBdr>
                <w:top w:val="none" w:sz="0" w:space="0" w:color="auto"/>
                <w:left w:val="none" w:sz="0" w:space="0" w:color="auto"/>
                <w:bottom w:val="none" w:sz="0" w:space="0" w:color="auto"/>
                <w:right w:val="none" w:sz="0" w:space="0" w:color="auto"/>
              </w:divBdr>
            </w:div>
            <w:div w:id="90021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cin\AppData\Local\Microsoft\Office\16.0\DTS\en-US%7b66CC9C0C-70B4-4D08-A698-3E6D3A51B1E8%7d\%7b061C40A3-7147-4CE9-937C-635918F49D36%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F3428B7B-A1F9-4CED-B52D-314C139B2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3.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{061C40A3-7147-4CE9-937C-635918F49D36}tf56348247_win32</Template>
  <TotalTime>0</TotalTime>
  <Pages>1</Pages>
  <Words>130</Words>
  <Characters>745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2023-10-13T14:42:00Z</dcterms:created>
  <dcterms:modified xsi:type="dcterms:W3CDTF">2023-11-18T20:15:00Z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